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6239F" w14:textId="77777777" w:rsidR="009F7050" w:rsidRDefault="009F7050" w:rsidP="009F7050">
      <w:pPr>
        <w:tabs>
          <w:tab w:val="left" w:pos="0"/>
        </w:tabs>
        <w:jc w:val="center"/>
        <w:rPr>
          <w:color w:val="000000"/>
          <w:sz w:val="28"/>
          <w:szCs w:val="28"/>
        </w:rPr>
      </w:pPr>
      <w:bookmarkStart w:id="0" w:name="_Hlk73012874"/>
      <w:bookmarkEnd w:id="0"/>
      <w:r>
        <w:rPr>
          <w:color w:val="000000"/>
          <w:sz w:val="28"/>
          <w:szCs w:val="28"/>
        </w:rPr>
        <w:t>МИНОБРНАУКИ РОССИИ</w:t>
      </w:r>
    </w:p>
    <w:p w14:paraId="0C018679" w14:textId="77777777" w:rsidR="009F7050" w:rsidRDefault="009F7050" w:rsidP="009F7050">
      <w:pPr>
        <w:ind w:left="-426" w:right="-286"/>
        <w:jc w:val="center"/>
        <w:rPr>
          <w:color w:val="000000"/>
          <w:spacing w:val="-20"/>
          <w:sz w:val="28"/>
          <w:szCs w:val="28"/>
        </w:rPr>
      </w:pPr>
      <w:r>
        <w:rPr>
          <w:color w:val="000000"/>
          <w:spacing w:val="-2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31907F2A" w14:textId="77777777" w:rsidR="009F7050" w:rsidRDefault="009F7050" w:rsidP="009F7050">
      <w:pPr>
        <w:tabs>
          <w:tab w:val="left" w:pos="0"/>
        </w:tabs>
        <w:jc w:val="center"/>
        <w:rPr>
          <w:color w:val="000000"/>
          <w:spacing w:val="-20"/>
          <w:sz w:val="28"/>
          <w:szCs w:val="28"/>
        </w:rPr>
      </w:pPr>
      <w:r>
        <w:rPr>
          <w:color w:val="000000"/>
          <w:spacing w:val="-20"/>
          <w:sz w:val="28"/>
          <w:szCs w:val="28"/>
        </w:rPr>
        <w:t>ВЫСШЕГО ОБРАЗОВАНИЯ</w:t>
      </w:r>
    </w:p>
    <w:p w14:paraId="0F6B325F" w14:textId="77777777" w:rsidR="009F7050" w:rsidRDefault="009F7050" w:rsidP="009F7050">
      <w:pPr>
        <w:tabs>
          <w:tab w:val="left" w:pos="0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«ВОРОНЕЖСКИЙ ГОСУДАРСТВЕННЫЙ УНИВЕРСИТЕТ»</w:t>
      </w:r>
    </w:p>
    <w:p w14:paraId="1E781E43" w14:textId="77777777" w:rsidR="009F7050" w:rsidRDefault="009F7050" w:rsidP="009F7050">
      <w:pPr>
        <w:tabs>
          <w:tab w:val="left" w:pos="0"/>
        </w:tabs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(ФГБОУ ВО «ВГУ»)</w:t>
      </w:r>
    </w:p>
    <w:p w14:paraId="4658411A" w14:textId="77777777" w:rsidR="009F7050" w:rsidRDefault="009F7050" w:rsidP="00D01A7B">
      <w:pPr>
        <w:spacing w:line="360" w:lineRule="auto"/>
        <w:ind w:firstLine="0"/>
        <w:outlineLvl w:val="0"/>
        <w:rPr>
          <w:color w:val="000000"/>
          <w:sz w:val="28"/>
          <w:szCs w:val="28"/>
        </w:rPr>
      </w:pPr>
    </w:p>
    <w:p w14:paraId="42C650BF" w14:textId="77777777" w:rsidR="009F7050" w:rsidRDefault="009F7050" w:rsidP="009F7050">
      <w:pPr>
        <w:spacing w:line="360" w:lineRule="auto"/>
        <w:jc w:val="center"/>
        <w:outlineLvl w:val="0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компьютерных наук</w:t>
      </w:r>
    </w:p>
    <w:p w14:paraId="4D14821B" w14:textId="77777777" w:rsidR="009F7050" w:rsidRDefault="009F7050" w:rsidP="009F7050">
      <w:pPr>
        <w:spacing w:line="360" w:lineRule="auto"/>
        <w:jc w:val="center"/>
        <w:outlineLvl w:val="0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информационных систем</w:t>
      </w:r>
    </w:p>
    <w:p w14:paraId="26D03408" w14:textId="54D88E98" w:rsidR="009F7050" w:rsidRDefault="009F7050" w:rsidP="009F7050">
      <w:pPr>
        <w:spacing w:line="360" w:lineRule="auto"/>
        <w:jc w:val="center"/>
        <w:rPr>
          <w:i/>
          <w:color w:val="000000"/>
          <w:sz w:val="28"/>
          <w:szCs w:val="28"/>
        </w:rPr>
      </w:pPr>
    </w:p>
    <w:p w14:paraId="12E34872" w14:textId="345EEE1E" w:rsidR="00D01A7B" w:rsidRDefault="00D01A7B" w:rsidP="009F7050">
      <w:pPr>
        <w:spacing w:line="360" w:lineRule="auto"/>
        <w:jc w:val="center"/>
        <w:rPr>
          <w:i/>
          <w:color w:val="000000"/>
          <w:sz w:val="28"/>
          <w:szCs w:val="28"/>
        </w:rPr>
      </w:pPr>
    </w:p>
    <w:p w14:paraId="38E1D149" w14:textId="77777777" w:rsidR="00D01A7B" w:rsidRDefault="00D01A7B" w:rsidP="009F7050">
      <w:pPr>
        <w:spacing w:line="360" w:lineRule="auto"/>
        <w:jc w:val="center"/>
        <w:rPr>
          <w:i/>
          <w:color w:val="000000"/>
          <w:sz w:val="28"/>
          <w:szCs w:val="28"/>
        </w:rPr>
      </w:pPr>
    </w:p>
    <w:p w14:paraId="2C57AACE" w14:textId="59BFC467" w:rsidR="00D01A7B" w:rsidRPr="00D01A7B" w:rsidRDefault="00D01A7B" w:rsidP="00D01A7B">
      <w:pPr>
        <w:spacing w:after="172" w:line="264" w:lineRule="auto"/>
        <w:ind w:left="859" w:right="855" w:hanging="10"/>
        <w:jc w:val="center"/>
        <w:rPr>
          <w:sz w:val="28"/>
          <w:szCs w:val="28"/>
        </w:rPr>
      </w:pPr>
      <w:r w:rsidRPr="00D01A7B">
        <w:rPr>
          <w:color w:val="000000"/>
          <w:sz w:val="28"/>
          <w:szCs w:val="28"/>
        </w:rPr>
        <w:t xml:space="preserve">Продуктовый супермаркет </w:t>
      </w:r>
      <w:proofErr w:type="spellStart"/>
      <w:r w:rsidRPr="00D01A7B">
        <w:rPr>
          <w:color w:val="000000"/>
          <w:sz w:val="28"/>
          <w:szCs w:val="28"/>
          <w:lang w:val="en-US"/>
        </w:rPr>
        <w:t>ExpressFood</w:t>
      </w:r>
      <w:proofErr w:type="spellEnd"/>
    </w:p>
    <w:p w14:paraId="3A4066BF" w14:textId="77777777" w:rsidR="00D01A7B" w:rsidRPr="00D01A7B" w:rsidRDefault="00D01A7B" w:rsidP="00D01A7B">
      <w:pPr>
        <w:spacing w:after="173" w:line="264" w:lineRule="auto"/>
        <w:ind w:left="859" w:right="855" w:hanging="10"/>
        <w:jc w:val="center"/>
        <w:rPr>
          <w:sz w:val="28"/>
          <w:szCs w:val="28"/>
        </w:rPr>
      </w:pPr>
      <w:r w:rsidRPr="00D01A7B">
        <w:rPr>
          <w:sz w:val="28"/>
          <w:szCs w:val="28"/>
        </w:rPr>
        <w:t xml:space="preserve">Курсовой проект </w:t>
      </w:r>
    </w:p>
    <w:p w14:paraId="53B272EB" w14:textId="77777777" w:rsidR="00D01A7B" w:rsidRPr="00D01A7B" w:rsidRDefault="00D01A7B" w:rsidP="00D01A7B">
      <w:pPr>
        <w:spacing w:after="135" w:line="264" w:lineRule="auto"/>
        <w:ind w:left="859" w:right="857" w:hanging="10"/>
        <w:jc w:val="center"/>
        <w:rPr>
          <w:sz w:val="28"/>
          <w:szCs w:val="28"/>
        </w:rPr>
      </w:pPr>
      <w:r w:rsidRPr="00D01A7B">
        <w:rPr>
          <w:sz w:val="28"/>
          <w:szCs w:val="28"/>
        </w:rPr>
        <w:t xml:space="preserve">по дисциплине Технологии программирования </w:t>
      </w:r>
    </w:p>
    <w:p w14:paraId="1C68D1CD" w14:textId="77777777" w:rsidR="009F7050" w:rsidRDefault="009F7050" w:rsidP="009F7050">
      <w:pPr>
        <w:spacing w:line="360" w:lineRule="auto"/>
        <w:jc w:val="center"/>
        <w:rPr>
          <w:i/>
          <w:color w:val="000000"/>
          <w:sz w:val="28"/>
          <w:szCs w:val="28"/>
        </w:rPr>
      </w:pPr>
    </w:p>
    <w:p w14:paraId="7C457677" w14:textId="77777777" w:rsidR="009F7050" w:rsidRDefault="009F7050" w:rsidP="009F7050">
      <w:pPr>
        <w:spacing w:line="360" w:lineRule="auto"/>
        <w:jc w:val="center"/>
        <w:rPr>
          <w:i/>
          <w:color w:val="000000"/>
          <w:sz w:val="28"/>
          <w:szCs w:val="28"/>
        </w:rPr>
      </w:pPr>
    </w:p>
    <w:p w14:paraId="6C747AD9" w14:textId="77777777" w:rsidR="009F7050" w:rsidRDefault="009F7050" w:rsidP="009F7050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p w14:paraId="4B99B89D" w14:textId="77777777" w:rsidR="009F7050" w:rsidRDefault="009F7050" w:rsidP="009F7050">
      <w:pPr>
        <w:spacing w:line="360" w:lineRule="auto"/>
        <w:rPr>
          <w:color w:val="000000"/>
          <w:sz w:val="28"/>
          <w:szCs w:val="28"/>
        </w:rPr>
      </w:pPr>
    </w:p>
    <w:p w14:paraId="634C3A85" w14:textId="4DA949B5" w:rsidR="009F7050" w:rsidRDefault="009F7050" w:rsidP="009F7050">
      <w:pPr>
        <w:spacing w:line="360" w:lineRule="auto"/>
        <w:rPr>
          <w:color w:val="000000"/>
          <w:sz w:val="28"/>
          <w:szCs w:val="28"/>
        </w:rPr>
      </w:pPr>
    </w:p>
    <w:p w14:paraId="727D8808" w14:textId="77777777" w:rsidR="00D01A7B" w:rsidRDefault="00D01A7B" w:rsidP="009F7050">
      <w:pPr>
        <w:spacing w:line="360" w:lineRule="auto"/>
        <w:rPr>
          <w:color w:val="000000"/>
          <w:sz w:val="28"/>
          <w:szCs w:val="28"/>
        </w:rPr>
      </w:pPr>
    </w:p>
    <w:p w14:paraId="7E6DF833" w14:textId="77777777" w:rsidR="002D6798" w:rsidRDefault="002D6798" w:rsidP="009F7050">
      <w:pPr>
        <w:rPr>
          <w:i/>
          <w:color w:val="000000"/>
          <w:sz w:val="16"/>
          <w:szCs w:val="16"/>
        </w:rPr>
      </w:pPr>
    </w:p>
    <w:p w14:paraId="204F6383" w14:textId="77777777" w:rsidR="00D01A7B" w:rsidRPr="00D01A7B" w:rsidRDefault="00D01A7B" w:rsidP="00D01A7B">
      <w:pPr>
        <w:spacing w:line="360" w:lineRule="auto"/>
        <w:ind w:left="847" w:hanging="10"/>
        <w:jc w:val="left"/>
        <w:rPr>
          <w:sz w:val="28"/>
          <w:szCs w:val="28"/>
        </w:rPr>
      </w:pPr>
      <w:r w:rsidRPr="00D01A7B">
        <w:rPr>
          <w:sz w:val="28"/>
          <w:szCs w:val="28"/>
        </w:rPr>
        <w:t>Обучающийся</w:t>
      </w:r>
      <w:r w:rsidRPr="00D01A7B">
        <w:rPr>
          <w:sz w:val="28"/>
          <w:szCs w:val="28"/>
          <w:u w:val="single" w:color="000000"/>
        </w:rPr>
        <w:t xml:space="preserve">                                </w:t>
      </w:r>
      <w:r w:rsidRPr="00D01A7B">
        <w:rPr>
          <w:sz w:val="28"/>
          <w:szCs w:val="28"/>
        </w:rPr>
        <w:t xml:space="preserve">Бутенко А.В., __курс  </w:t>
      </w:r>
    </w:p>
    <w:p w14:paraId="20A949E5" w14:textId="77777777" w:rsidR="00D01A7B" w:rsidRPr="00D01A7B" w:rsidRDefault="00D01A7B" w:rsidP="00D01A7B">
      <w:pPr>
        <w:spacing w:line="360" w:lineRule="auto"/>
        <w:ind w:left="847" w:right="617" w:hanging="10"/>
        <w:jc w:val="left"/>
        <w:rPr>
          <w:sz w:val="28"/>
          <w:szCs w:val="28"/>
        </w:rPr>
      </w:pPr>
      <w:r w:rsidRPr="00D01A7B">
        <w:rPr>
          <w:sz w:val="28"/>
          <w:szCs w:val="28"/>
        </w:rPr>
        <w:t>Обучающийся</w:t>
      </w:r>
      <w:r w:rsidRPr="00D01A7B">
        <w:rPr>
          <w:sz w:val="28"/>
          <w:szCs w:val="28"/>
          <w:u w:val="single" w:color="000000"/>
        </w:rPr>
        <w:t xml:space="preserve">                                </w:t>
      </w:r>
      <w:r w:rsidRPr="00D01A7B">
        <w:rPr>
          <w:color w:val="000000"/>
          <w:sz w:val="28"/>
          <w:szCs w:val="28"/>
        </w:rPr>
        <w:t>Иванов</w:t>
      </w:r>
      <w:r w:rsidRPr="00D01A7B">
        <w:rPr>
          <w:sz w:val="28"/>
          <w:szCs w:val="28"/>
        </w:rPr>
        <w:t xml:space="preserve"> </w:t>
      </w:r>
      <w:r w:rsidRPr="00D01A7B">
        <w:rPr>
          <w:color w:val="000000"/>
          <w:sz w:val="28"/>
          <w:szCs w:val="28"/>
        </w:rPr>
        <w:t>К</w:t>
      </w:r>
      <w:r w:rsidRPr="00D01A7B">
        <w:rPr>
          <w:sz w:val="28"/>
          <w:szCs w:val="28"/>
        </w:rPr>
        <w:t xml:space="preserve">.Д., __курс  </w:t>
      </w:r>
    </w:p>
    <w:p w14:paraId="19849D9A" w14:textId="77777777" w:rsidR="00D01A7B" w:rsidRPr="00D01A7B" w:rsidRDefault="00D01A7B" w:rsidP="00D01A7B">
      <w:pPr>
        <w:spacing w:line="360" w:lineRule="auto"/>
        <w:ind w:left="847" w:right="617" w:hanging="10"/>
        <w:jc w:val="left"/>
        <w:rPr>
          <w:sz w:val="28"/>
          <w:szCs w:val="28"/>
        </w:rPr>
      </w:pPr>
      <w:r w:rsidRPr="00D01A7B">
        <w:rPr>
          <w:sz w:val="28"/>
          <w:szCs w:val="28"/>
        </w:rPr>
        <w:t>Обучающийся</w:t>
      </w:r>
      <w:r w:rsidRPr="00D01A7B">
        <w:rPr>
          <w:sz w:val="28"/>
          <w:szCs w:val="28"/>
          <w:u w:val="single" w:color="000000"/>
        </w:rPr>
        <w:t xml:space="preserve">                                </w:t>
      </w:r>
      <w:proofErr w:type="spellStart"/>
      <w:r w:rsidRPr="00D01A7B">
        <w:rPr>
          <w:color w:val="000000"/>
          <w:sz w:val="28"/>
          <w:szCs w:val="28"/>
        </w:rPr>
        <w:t>Крятов</w:t>
      </w:r>
      <w:proofErr w:type="spellEnd"/>
      <w:r w:rsidRPr="00D01A7B">
        <w:rPr>
          <w:color w:val="000000"/>
          <w:sz w:val="28"/>
          <w:szCs w:val="28"/>
        </w:rPr>
        <w:t xml:space="preserve"> А</w:t>
      </w:r>
      <w:r w:rsidRPr="00D01A7B">
        <w:rPr>
          <w:sz w:val="28"/>
          <w:szCs w:val="28"/>
        </w:rPr>
        <w:t xml:space="preserve">.Н., __курс </w:t>
      </w:r>
    </w:p>
    <w:p w14:paraId="0F9ED465" w14:textId="77777777" w:rsidR="00D01A7B" w:rsidRPr="00D01A7B" w:rsidRDefault="00D01A7B" w:rsidP="00D01A7B">
      <w:pPr>
        <w:spacing w:line="360" w:lineRule="auto"/>
        <w:ind w:left="847" w:right="617" w:hanging="10"/>
        <w:jc w:val="left"/>
        <w:rPr>
          <w:sz w:val="28"/>
          <w:szCs w:val="28"/>
        </w:rPr>
      </w:pPr>
      <w:r w:rsidRPr="00D01A7B">
        <w:rPr>
          <w:sz w:val="28"/>
          <w:szCs w:val="28"/>
        </w:rPr>
        <w:t>Обучающийся</w:t>
      </w:r>
      <w:r w:rsidRPr="00D01A7B">
        <w:rPr>
          <w:sz w:val="28"/>
          <w:szCs w:val="28"/>
          <w:u w:val="single" w:color="000000"/>
        </w:rPr>
        <w:t xml:space="preserve">                                </w:t>
      </w:r>
      <w:r w:rsidRPr="00D01A7B">
        <w:rPr>
          <w:sz w:val="28"/>
          <w:szCs w:val="28"/>
        </w:rPr>
        <w:t>Солопов</w:t>
      </w:r>
      <w:r w:rsidRPr="00D01A7B">
        <w:rPr>
          <w:color w:val="000000"/>
          <w:sz w:val="28"/>
          <w:szCs w:val="28"/>
        </w:rPr>
        <w:t xml:space="preserve"> Е.А</w:t>
      </w:r>
      <w:r w:rsidRPr="00D01A7B">
        <w:rPr>
          <w:sz w:val="28"/>
          <w:szCs w:val="28"/>
        </w:rPr>
        <w:t xml:space="preserve">., __курс </w:t>
      </w:r>
    </w:p>
    <w:p w14:paraId="5B46EA0D" w14:textId="77777777" w:rsidR="00D01A7B" w:rsidRPr="00D01A7B" w:rsidRDefault="00D01A7B" w:rsidP="00D01A7B">
      <w:pPr>
        <w:spacing w:line="360" w:lineRule="auto"/>
        <w:ind w:left="837" w:right="617" w:firstLine="0"/>
        <w:jc w:val="left"/>
        <w:rPr>
          <w:sz w:val="28"/>
          <w:szCs w:val="28"/>
        </w:rPr>
      </w:pPr>
      <w:r w:rsidRPr="00D01A7B">
        <w:rPr>
          <w:sz w:val="28"/>
          <w:szCs w:val="28"/>
        </w:rPr>
        <w:t>Руководитель</w:t>
      </w:r>
      <w:r w:rsidRPr="00D01A7B">
        <w:rPr>
          <w:sz w:val="28"/>
          <w:szCs w:val="28"/>
          <w:u w:val="single" w:color="000000"/>
        </w:rPr>
        <w:t xml:space="preserve">                                 </w:t>
      </w:r>
      <w:r w:rsidRPr="00D01A7B">
        <w:rPr>
          <w:sz w:val="28"/>
          <w:szCs w:val="28"/>
        </w:rPr>
        <w:t>Тарасов В. С</w:t>
      </w:r>
      <w:r w:rsidRPr="00D01A7B">
        <w:rPr>
          <w:i/>
          <w:sz w:val="28"/>
          <w:szCs w:val="28"/>
        </w:rPr>
        <w:t>.</w:t>
      </w:r>
      <w:r w:rsidRPr="00D01A7B">
        <w:rPr>
          <w:sz w:val="28"/>
          <w:szCs w:val="28"/>
        </w:rPr>
        <w:t xml:space="preserve"> </w:t>
      </w:r>
    </w:p>
    <w:p w14:paraId="6C1B75FF" w14:textId="77777777" w:rsidR="009F7050" w:rsidRDefault="009F7050" w:rsidP="009F7050">
      <w:pPr>
        <w:spacing w:line="360" w:lineRule="auto"/>
        <w:rPr>
          <w:i/>
          <w:color w:val="000000"/>
          <w:sz w:val="28"/>
          <w:szCs w:val="28"/>
        </w:rPr>
      </w:pPr>
    </w:p>
    <w:p w14:paraId="748AB55D" w14:textId="77777777" w:rsidR="009F7050" w:rsidRDefault="009F7050" w:rsidP="009F7050">
      <w:pPr>
        <w:spacing w:line="360" w:lineRule="auto"/>
        <w:rPr>
          <w:i/>
          <w:color w:val="000000"/>
          <w:sz w:val="28"/>
          <w:szCs w:val="28"/>
        </w:rPr>
      </w:pPr>
    </w:p>
    <w:p w14:paraId="067127C4" w14:textId="77777777" w:rsidR="00B7154E" w:rsidRDefault="00B7154E" w:rsidP="00ED6A8B">
      <w:pPr>
        <w:spacing w:line="360" w:lineRule="auto"/>
        <w:ind w:firstLine="0"/>
        <w:rPr>
          <w:i/>
          <w:color w:val="000000"/>
          <w:sz w:val="28"/>
          <w:szCs w:val="28"/>
        </w:rPr>
      </w:pPr>
    </w:p>
    <w:p w14:paraId="3E0F2D58" w14:textId="77777777" w:rsidR="009F7050" w:rsidRDefault="009F7050" w:rsidP="009F7050">
      <w:pPr>
        <w:spacing w:line="360" w:lineRule="auto"/>
        <w:jc w:val="center"/>
        <w:rPr>
          <w:rFonts w:ascii="Calibri" w:eastAsia="Calibri" w:hAnsi="Calibri"/>
          <w:sz w:val="22"/>
          <w:szCs w:val="22"/>
          <w:lang w:eastAsia="en-US"/>
        </w:rPr>
      </w:pPr>
      <w:r>
        <w:rPr>
          <w:color w:val="000000"/>
          <w:sz w:val="28"/>
          <w:szCs w:val="28"/>
        </w:rPr>
        <w:lastRenderedPageBreak/>
        <w:t>Воронеж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2021</w:t>
      </w:r>
    </w:p>
    <w:p w14:paraId="674B6A13" w14:textId="77777777" w:rsidR="00B93782" w:rsidRDefault="00B93782" w:rsidP="002D6798">
      <w:pPr>
        <w:ind w:firstLine="0"/>
        <w:rPr>
          <w:rFonts w:ascii="Arial" w:hAnsi="Arial" w:cs="Arial"/>
        </w:rPr>
      </w:pPr>
    </w:p>
    <w:p w14:paraId="53314453" w14:textId="77777777" w:rsidR="002724F5" w:rsidRPr="00F11E92" w:rsidRDefault="00086AE7" w:rsidP="002724F5">
      <w:pPr>
        <w:pStyle w:val="aff5"/>
      </w:pPr>
      <w:bookmarkStart w:id="1" w:name="_Toc51676324"/>
      <w:bookmarkStart w:id="2" w:name="_Toc54024593"/>
      <w:bookmarkStart w:id="3" w:name="_Toc54025887"/>
      <w:bookmarkStart w:id="4" w:name="_Toc86789057"/>
      <w:r>
        <w:t>Содержание</w:t>
      </w:r>
      <w:bookmarkEnd w:id="1"/>
      <w:bookmarkEnd w:id="2"/>
      <w:bookmarkEnd w:id="3"/>
      <w:bookmarkEnd w:id="4"/>
    </w:p>
    <w:p w14:paraId="0A2118F9" w14:textId="16F86E03" w:rsidR="0012023B" w:rsidRDefault="00FF0DCC">
      <w:pPr>
        <w:pStyle w:val="17"/>
        <w:tabs>
          <w:tab w:val="right" w:leader="dot" w:pos="972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\t "Титульный лист;1;титульный2;1;Главы;1;параграфы;2;пункты;3;Список используемых источников;1;Введение;1" </w:instrText>
      </w:r>
      <w:r>
        <w:rPr>
          <w:b/>
        </w:rPr>
        <w:fldChar w:fldCharType="separate"/>
      </w:r>
      <w:hyperlink w:anchor="_Toc86789057" w:history="1">
        <w:r w:rsidR="0012023B" w:rsidRPr="00F41702">
          <w:rPr>
            <w:rStyle w:val="aff4"/>
            <w:rFonts w:eastAsiaTheme="majorEastAsia"/>
            <w:noProof/>
          </w:rPr>
          <w:t>Содержание</w:t>
        </w:r>
        <w:r w:rsidR="0012023B">
          <w:rPr>
            <w:noProof/>
            <w:webHidden/>
          </w:rPr>
          <w:tab/>
        </w:r>
        <w:r w:rsidR="0012023B">
          <w:rPr>
            <w:noProof/>
            <w:webHidden/>
          </w:rPr>
          <w:fldChar w:fldCharType="begin"/>
        </w:r>
        <w:r w:rsidR="0012023B">
          <w:rPr>
            <w:noProof/>
            <w:webHidden/>
          </w:rPr>
          <w:instrText xml:space="preserve"> PAGEREF _Toc86789057 \h </w:instrText>
        </w:r>
        <w:r w:rsidR="0012023B">
          <w:rPr>
            <w:noProof/>
            <w:webHidden/>
          </w:rPr>
        </w:r>
        <w:r w:rsidR="0012023B">
          <w:rPr>
            <w:noProof/>
            <w:webHidden/>
          </w:rPr>
          <w:fldChar w:fldCharType="separate"/>
        </w:r>
        <w:r w:rsidR="0012023B">
          <w:rPr>
            <w:noProof/>
            <w:webHidden/>
          </w:rPr>
          <w:t>2</w:t>
        </w:r>
        <w:r w:rsidR="0012023B">
          <w:rPr>
            <w:noProof/>
            <w:webHidden/>
          </w:rPr>
          <w:fldChar w:fldCharType="end"/>
        </w:r>
      </w:hyperlink>
    </w:p>
    <w:p w14:paraId="32C7CF1E" w14:textId="0669E4E0" w:rsidR="0012023B" w:rsidRDefault="0012023B">
      <w:pPr>
        <w:pStyle w:val="17"/>
        <w:tabs>
          <w:tab w:val="right" w:leader="dot" w:pos="972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58" w:history="1">
        <w:r w:rsidRPr="00F41702">
          <w:rPr>
            <w:rStyle w:val="aff4"/>
            <w:rFonts w:eastAsiaTheme="majorEastAsi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617064" w14:textId="6491367E" w:rsidR="0012023B" w:rsidRDefault="0012023B">
      <w:pPr>
        <w:pStyle w:val="17"/>
        <w:tabs>
          <w:tab w:val="left" w:pos="1100"/>
          <w:tab w:val="right" w:leader="dot" w:pos="972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59" w:history="1">
        <w:r w:rsidRPr="00F41702">
          <w:rPr>
            <w:rStyle w:val="aff4"/>
            <w:rFonts w:eastAsiaTheme="majorEastAsia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217289" w14:textId="465B521B" w:rsidR="0012023B" w:rsidRDefault="0012023B">
      <w:pPr>
        <w:pStyle w:val="17"/>
        <w:tabs>
          <w:tab w:val="left" w:pos="1100"/>
          <w:tab w:val="right" w:leader="dot" w:pos="972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60" w:history="1">
        <w:r w:rsidRPr="00F41702">
          <w:rPr>
            <w:rStyle w:val="aff4"/>
            <w:rFonts w:eastAsiaTheme="majorEastAsi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Цели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33D32D" w14:textId="12388B31" w:rsidR="0012023B" w:rsidRDefault="0012023B">
      <w:pPr>
        <w:pStyle w:val="17"/>
        <w:tabs>
          <w:tab w:val="left" w:pos="1100"/>
          <w:tab w:val="right" w:leader="dot" w:pos="972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61" w:history="1">
        <w:r w:rsidRPr="00F41702">
          <w:rPr>
            <w:rStyle w:val="aff4"/>
            <w:rFonts w:eastAsiaTheme="majorEastAsia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394447" w14:textId="3CB521A2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62" w:history="1">
        <w:r w:rsidRPr="00F41702">
          <w:rPr>
            <w:rStyle w:val="aff4"/>
            <w:rFonts w:eastAsiaTheme="majorEastAsia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  <w:lang w:val="en-US" w:eastAsia="zh-CN"/>
          </w:rPr>
          <w:t>Пользователи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FD5D50" w14:textId="70AC96E3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63" w:history="1">
        <w:r w:rsidRPr="00F41702">
          <w:rPr>
            <w:rStyle w:val="aff4"/>
            <w:rFonts w:eastAsiaTheme="majorEastAsia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Границы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F1BA47" w14:textId="74C78A2F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64" w:history="1">
        <w:r w:rsidRPr="00F41702">
          <w:rPr>
            <w:rStyle w:val="aff4"/>
            <w:rFonts w:eastAsiaTheme="majorEastAsia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Сравнение с аналогами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840510" w14:textId="21DF3B0F" w:rsidR="0012023B" w:rsidRDefault="0012023B">
      <w:pPr>
        <w:pStyle w:val="32"/>
        <w:tabs>
          <w:tab w:val="left" w:pos="219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65" w:history="1">
        <w:r w:rsidRPr="00F41702">
          <w:rPr>
            <w:rStyle w:val="aff4"/>
            <w:rFonts w:eastAsiaTheme="majorEastAsia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  <w:lang w:eastAsia="zh-CN"/>
          </w:rPr>
          <w:t>Перекресток(</w:t>
        </w:r>
        <w:r w:rsidRPr="00F41702">
          <w:rPr>
            <w:rStyle w:val="aff4"/>
            <w:rFonts w:eastAsiaTheme="majorEastAsia"/>
            <w:noProof/>
          </w:rPr>
          <w:t>https://www.perekrestok.ru/).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C33DC2" w14:textId="689FEEED" w:rsidR="0012023B" w:rsidRDefault="0012023B">
      <w:pPr>
        <w:pStyle w:val="32"/>
        <w:tabs>
          <w:tab w:val="left" w:pos="219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66" w:history="1">
        <w:r w:rsidRPr="00F41702">
          <w:rPr>
            <w:rStyle w:val="aff4"/>
            <w:rFonts w:eastAsiaTheme="majorEastAsia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  <w:lang w:eastAsia="zh-CN"/>
          </w:rPr>
          <w:t xml:space="preserve">Ашан </w:t>
        </w:r>
        <w:r w:rsidRPr="00F41702">
          <w:rPr>
            <w:rStyle w:val="aff4"/>
            <w:rFonts w:eastAsiaTheme="majorEastAsia"/>
            <w:noProof/>
          </w:rPr>
          <w:t>(https://www.auchan.ru/).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251A90" w14:textId="27FB3028" w:rsidR="0012023B" w:rsidRDefault="0012023B">
      <w:pPr>
        <w:pStyle w:val="17"/>
        <w:tabs>
          <w:tab w:val="left" w:pos="1100"/>
          <w:tab w:val="right" w:leader="dot" w:pos="972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67" w:history="1">
        <w:r w:rsidRPr="00F41702">
          <w:rPr>
            <w:rStyle w:val="aff4"/>
            <w:rFonts w:eastAsiaTheme="majorEastAsia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Графическое описание работы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778CD0B" w14:textId="4CB2ABBB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68" w:history="1">
        <w:r w:rsidRPr="00F41702">
          <w:rPr>
            <w:rStyle w:val="aff4"/>
            <w:rFonts w:eastAsiaTheme="majorEastAsia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5F0AD1" w14:textId="7C2FDD43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69" w:history="1">
        <w:r w:rsidRPr="00F41702">
          <w:rPr>
            <w:rStyle w:val="aff4"/>
            <w:rFonts w:eastAsiaTheme="majorEastAsia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2EDC74" w14:textId="16CB00E1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70" w:history="1">
        <w:r w:rsidRPr="00F41702">
          <w:rPr>
            <w:rStyle w:val="aff4"/>
            <w:rFonts w:eastAsiaTheme="majorEastAsia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Диаграмма состояния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CC109A" w14:textId="2554793A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71" w:history="1">
        <w:r w:rsidRPr="00F41702">
          <w:rPr>
            <w:rStyle w:val="aff4"/>
            <w:rFonts w:eastAsiaTheme="majorEastAsia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Диаграмма idef0.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A5C234" w14:textId="4006452A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72" w:history="1">
        <w:r w:rsidRPr="00F41702">
          <w:rPr>
            <w:rStyle w:val="aff4"/>
            <w:rFonts w:eastAsiaTheme="majorEastAsia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Диаграмма активности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18320F" w14:textId="591F1E3F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73" w:history="1">
        <w:r w:rsidRPr="00F41702">
          <w:rPr>
            <w:rStyle w:val="aff4"/>
            <w:rFonts w:eastAsiaTheme="majorEastAsia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Диаграмма активности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455C3E" w14:textId="7D1B8B15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74" w:history="1">
        <w:r w:rsidRPr="00F41702">
          <w:rPr>
            <w:rStyle w:val="aff4"/>
            <w:rFonts w:eastAsiaTheme="majorEastAsia"/>
            <w:noProof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F0747D" w14:textId="5447DAD4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75" w:history="1">
        <w:r w:rsidRPr="00F41702">
          <w:rPr>
            <w:rStyle w:val="aff4"/>
            <w:rFonts w:eastAsiaTheme="majorEastAsia"/>
            <w:noProof/>
          </w:rPr>
          <w:t>4.8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Диаграмма 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3B1C191" w14:textId="043E209D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76" w:history="1">
        <w:r w:rsidRPr="00F41702">
          <w:rPr>
            <w:rStyle w:val="aff4"/>
            <w:rFonts w:eastAsiaTheme="majorEastAsia"/>
            <w:noProof/>
          </w:rPr>
          <w:t>4.9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Диаграмма последовательностей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55BAF91" w14:textId="6106A67C" w:rsidR="0012023B" w:rsidRDefault="0012023B">
      <w:pPr>
        <w:pStyle w:val="17"/>
        <w:tabs>
          <w:tab w:val="left" w:pos="1100"/>
          <w:tab w:val="right" w:leader="dot" w:pos="972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77" w:history="1">
        <w:r w:rsidRPr="00F41702">
          <w:rPr>
            <w:rStyle w:val="aff4"/>
            <w:rFonts w:eastAsiaTheme="majorEastAsia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6B29FC" w14:textId="68FB6499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78" w:history="1">
        <w:r w:rsidRPr="00F41702">
          <w:rPr>
            <w:rStyle w:val="aff4"/>
            <w:rFonts w:eastAsiaTheme="majorEastAsia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Клиентская сторона (Front – 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F36A05B" w14:textId="6F6A7B9D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79" w:history="1">
        <w:r w:rsidRPr="00F41702">
          <w:rPr>
            <w:rStyle w:val="aff4"/>
            <w:rFonts w:eastAsiaTheme="majorEastAsia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Серверная сторона (Back – end)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B2ADE7" w14:textId="231E0688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80" w:history="1">
        <w:r w:rsidRPr="00F41702">
          <w:rPr>
            <w:rStyle w:val="aff4"/>
            <w:rFonts w:eastAsiaTheme="majorEastAsia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Архитектура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C677DF" w14:textId="7E4805CC" w:rsidR="0012023B" w:rsidRDefault="0012023B">
      <w:pPr>
        <w:pStyle w:val="17"/>
        <w:tabs>
          <w:tab w:val="left" w:pos="1100"/>
          <w:tab w:val="right" w:leader="dot" w:pos="972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81" w:history="1">
        <w:r w:rsidRPr="00F41702">
          <w:rPr>
            <w:rStyle w:val="aff4"/>
            <w:rFonts w:eastAsiaTheme="majorEastAsia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="Arial CYR"/>
            <w:noProof/>
            <w:lang w:eastAsia="zh-CN"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F170B7" w14:textId="3C112346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82" w:history="1">
        <w:r w:rsidRPr="00F41702">
          <w:rPr>
            <w:rStyle w:val="aff4"/>
            <w:rFonts w:eastAsiaTheme="majorEastAsia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="Arial CYR"/>
            <w:noProof/>
          </w:rPr>
          <w:t>Интеграционное</w:t>
        </w:r>
        <w:r w:rsidRPr="00F41702">
          <w:rPr>
            <w:rStyle w:val="aff4"/>
            <w:rFonts w:eastAsia="Liberation Serif"/>
            <w:noProof/>
            <w:lang w:val="en-US"/>
          </w:rPr>
          <w:t xml:space="preserve"> </w:t>
        </w:r>
        <w:r w:rsidRPr="00F41702">
          <w:rPr>
            <w:rStyle w:val="aff4"/>
            <w:rFonts w:eastAsia="Arial CYR"/>
            <w:noProof/>
          </w:rPr>
          <w:t>тестирование</w:t>
        </w:r>
        <w:r w:rsidRPr="00F41702">
          <w:rPr>
            <w:rStyle w:val="aff4"/>
            <w:rFonts w:eastAsia="Liberation Serif"/>
            <w:noProof/>
            <w:lang w:val="en-US"/>
          </w:rPr>
          <w:t xml:space="preserve"> </w:t>
        </w:r>
        <w:r w:rsidRPr="00F41702">
          <w:rPr>
            <w:rStyle w:val="aff4"/>
            <w:rFonts w:eastAsia="Arial CYR"/>
            <w:noProof/>
          </w:rPr>
          <w:t>серверной</w:t>
        </w:r>
        <w:r w:rsidRPr="00F41702">
          <w:rPr>
            <w:rStyle w:val="aff4"/>
            <w:rFonts w:eastAsia="Liberation Serif"/>
            <w:noProof/>
            <w:lang w:val="en-US"/>
          </w:rPr>
          <w:t xml:space="preserve"> </w:t>
        </w:r>
        <w:r w:rsidRPr="00F41702">
          <w:rPr>
            <w:rStyle w:val="aff4"/>
            <w:rFonts w:eastAsia="Arial CYR"/>
            <w:noProof/>
          </w:rPr>
          <w:t>части.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7DF9FD" w14:textId="5135D433" w:rsidR="0012023B" w:rsidRDefault="0012023B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83" w:history="1">
        <w:r w:rsidRPr="00F41702">
          <w:rPr>
            <w:rStyle w:val="aff4"/>
            <w:rFonts w:eastAsiaTheme="majorEastAsia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="Arial CYR"/>
            <w:noProof/>
          </w:rPr>
          <w:t>Юзабилити</w:t>
        </w:r>
        <w:r w:rsidRPr="00F41702">
          <w:rPr>
            <w:rStyle w:val="aff4"/>
            <w:rFonts w:eastAsia="Liberation Sans"/>
            <w:noProof/>
          </w:rPr>
          <w:t xml:space="preserve"> </w:t>
        </w:r>
        <w:r w:rsidRPr="00F41702">
          <w:rPr>
            <w:rStyle w:val="aff4"/>
            <w:rFonts w:eastAsia="Arial CYR"/>
            <w:noProof/>
          </w:rPr>
          <w:t>тесты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EC5321" w14:textId="36325B17" w:rsidR="0012023B" w:rsidRDefault="0012023B">
      <w:pPr>
        <w:pStyle w:val="17"/>
        <w:tabs>
          <w:tab w:val="left" w:pos="1100"/>
          <w:tab w:val="right" w:leader="dot" w:pos="972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84" w:history="1">
        <w:r w:rsidRPr="00F41702">
          <w:rPr>
            <w:rStyle w:val="aff4"/>
            <w:rFonts w:eastAsiaTheme="majorEastAsia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="Calibri"/>
            <w:noProof/>
          </w:rPr>
          <w:t>Описание</w:t>
        </w:r>
        <w:r w:rsidRPr="00F41702">
          <w:rPr>
            <w:rStyle w:val="aff4"/>
            <w:rFonts w:eastAsia="Liberation Sans"/>
            <w:noProof/>
            <w:lang w:val="en-US"/>
          </w:rPr>
          <w:t xml:space="preserve"> </w:t>
        </w:r>
        <w:r w:rsidRPr="00F41702">
          <w:rPr>
            <w:rStyle w:val="aff4"/>
            <w:rFonts w:eastAsia="Calibri"/>
            <w:noProof/>
          </w:rPr>
          <w:t>пользовательского</w:t>
        </w:r>
        <w:r w:rsidRPr="00F41702">
          <w:rPr>
            <w:rStyle w:val="aff4"/>
            <w:rFonts w:eastAsia="Liberation Sans"/>
            <w:noProof/>
            <w:lang w:val="en-US"/>
          </w:rPr>
          <w:t xml:space="preserve"> </w:t>
        </w:r>
        <w:r w:rsidRPr="00F41702">
          <w:rPr>
            <w:rStyle w:val="aff4"/>
            <w:rFonts w:eastAsia="Calibri"/>
            <w:noProof/>
          </w:rPr>
          <w:t>интерфейса.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73DC1E7" w14:textId="6EE851F8" w:rsidR="0012023B" w:rsidRDefault="0012023B">
      <w:pPr>
        <w:pStyle w:val="17"/>
        <w:tabs>
          <w:tab w:val="left" w:pos="1100"/>
          <w:tab w:val="right" w:leader="dot" w:pos="972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85" w:history="1">
        <w:r w:rsidRPr="00F41702">
          <w:rPr>
            <w:rStyle w:val="aff4"/>
            <w:rFonts w:eastAsiaTheme="majorEastAsia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41702">
          <w:rPr>
            <w:rStyle w:val="aff4"/>
            <w:rFonts w:eastAsiaTheme="majorEastAsia"/>
            <w:noProof/>
          </w:rPr>
          <w:t>Метрика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7447524" w14:textId="76DA969D" w:rsidR="0012023B" w:rsidRDefault="0012023B">
      <w:pPr>
        <w:pStyle w:val="17"/>
        <w:tabs>
          <w:tab w:val="right" w:leader="dot" w:pos="972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86" w:history="1">
        <w:r w:rsidRPr="00F41702">
          <w:rPr>
            <w:rStyle w:val="aff4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84E9EB9" w14:textId="4A1E5B07" w:rsidR="0012023B" w:rsidRDefault="0012023B">
      <w:pPr>
        <w:pStyle w:val="17"/>
        <w:tabs>
          <w:tab w:val="right" w:leader="dot" w:pos="972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6789087" w:history="1">
        <w:r w:rsidRPr="00F41702">
          <w:rPr>
            <w:rStyle w:val="aff4"/>
            <w:rFonts w:eastAsiaTheme="majorEastAsia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_Toc86789087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4B292DE" w14:textId="3B34E6B5" w:rsidR="002724F5" w:rsidRPr="000A28E2" w:rsidRDefault="00FF0DCC" w:rsidP="00A34BEE">
      <w:pPr>
        <w:pStyle w:val="aff5"/>
        <w:spacing w:line="360" w:lineRule="auto"/>
        <w:jc w:val="both"/>
      </w:pPr>
      <w:r>
        <w:rPr>
          <w:rFonts w:cs="Times New Roman"/>
          <w:b w:val="0"/>
          <w:sz w:val="28"/>
        </w:rPr>
        <w:fldChar w:fldCharType="end"/>
      </w:r>
      <w:bookmarkStart w:id="5" w:name="_GoBack"/>
      <w:bookmarkEnd w:id="5"/>
    </w:p>
    <w:p w14:paraId="71B91A40" w14:textId="77777777" w:rsidR="00B93782" w:rsidRPr="000A28E2" w:rsidRDefault="002724F5" w:rsidP="002724F5">
      <w:pPr>
        <w:ind w:firstLine="0"/>
        <w:jc w:val="left"/>
        <w:rPr>
          <w:rFonts w:cs="Arial"/>
          <w:b/>
          <w:sz w:val="32"/>
        </w:rPr>
      </w:pPr>
      <w:r>
        <w:br w:type="page"/>
      </w:r>
    </w:p>
    <w:p w14:paraId="6530EDA7" w14:textId="77777777" w:rsidR="00B93782" w:rsidRDefault="00086AE7" w:rsidP="00AC0A19">
      <w:pPr>
        <w:pStyle w:val="afd"/>
      </w:pPr>
      <w:bookmarkStart w:id="6" w:name="_Toc51676325"/>
      <w:bookmarkStart w:id="7" w:name="_Toc52887489"/>
      <w:bookmarkStart w:id="8" w:name="_Toc54024594"/>
      <w:bookmarkStart w:id="9" w:name="_Toc54025888"/>
      <w:bookmarkStart w:id="10" w:name="_Toc86789058"/>
      <w:r>
        <w:lastRenderedPageBreak/>
        <w:t>Введение</w:t>
      </w:r>
      <w:bookmarkEnd w:id="6"/>
      <w:bookmarkEnd w:id="7"/>
      <w:bookmarkEnd w:id="8"/>
      <w:bookmarkEnd w:id="9"/>
      <w:bookmarkEnd w:id="10"/>
    </w:p>
    <w:p w14:paraId="019260EF" w14:textId="4F5EB484" w:rsidR="00D01A7B" w:rsidRDefault="00D01A7B" w:rsidP="00AC0A19">
      <w:pPr>
        <w:pStyle w:val="af9"/>
      </w:pPr>
      <w:r>
        <w:t>В данный существует множество интернет-магазинов, торгующих совершенно разными товарами. Каждая уважающая себя торговая сеть в наши дни имеет свой сайт, предназначенный для продажи своих товаров или услуг. Множество людей не имеют возможности, времени или желания посещать торговые точки для приобретения всего необходимого. С развитием интернет-технологий эта проблема была успешно решена. Теперь, чтобы купить что-либо, достаточно просто зайти на сайт, нажать несколько кнопок, и, после успешной оплаты, получить свои покупки. Существуют интернет-магазины, торгующие совершенно разными видами товаров или услуг:</w:t>
      </w:r>
    </w:p>
    <w:p w14:paraId="6DE1E099" w14:textId="77777777" w:rsidR="00D01A7B" w:rsidRDefault="00D01A7B" w:rsidP="00606067">
      <w:pPr>
        <w:pStyle w:val="a3"/>
      </w:pPr>
      <w:r>
        <w:t>Продуктовые магазины</w:t>
      </w:r>
    </w:p>
    <w:p w14:paraId="0D723C1B" w14:textId="77777777" w:rsidR="00D01A7B" w:rsidRDefault="00D01A7B" w:rsidP="00606067">
      <w:pPr>
        <w:pStyle w:val="a3"/>
      </w:pPr>
      <w:r>
        <w:rPr>
          <w:color w:val="000000"/>
          <w:szCs w:val="22"/>
          <w:lang w:eastAsia="zh-CN"/>
        </w:rPr>
        <w:t>М</w:t>
      </w:r>
      <w:r>
        <w:t>агазины электроники и бытовой техники</w:t>
      </w:r>
    </w:p>
    <w:p w14:paraId="72788849" w14:textId="77777777" w:rsidR="00D01A7B" w:rsidRDefault="00D01A7B" w:rsidP="00606067">
      <w:pPr>
        <w:pStyle w:val="a3"/>
      </w:pPr>
      <w:r>
        <w:t>Многопрофильные магазины</w:t>
      </w:r>
    </w:p>
    <w:p w14:paraId="1511465E" w14:textId="77777777" w:rsidR="00D01A7B" w:rsidRDefault="00D01A7B" w:rsidP="00606067">
      <w:pPr>
        <w:pStyle w:val="a3"/>
      </w:pPr>
      <w:proofErr w:type="spellStart"/>
      <w:r>
        <w:t>Маркетплейсы</w:t>
      </w:r>
      <w:proofErr w:type="spellEnd"/>
    </w:p>
    <w:p w14:paraId="52C542B6" w14:textId="77777777" w:rsidR="00D01A7B" w:rsidRDefault="00D01A7B" w:rsidP="00606067">
      <w:pPr>
        <w:pStyle w:val="a3"/>
      </w:pPr>
      <w:r>
        <w:t>Магазины одежды</w:t>
      </w:r>
    </w:p>
    <w:p w14:paraId="749D33A7" w14:textId="77777777" w:rsidR="00D01A7B" w:rsidRDefault="00D01A7B" w:rsidP="00606067">
      <w:pPr>
        <w:pStyle w:val="a3"/>
      </w:pPr>
      <w:r>
        <w:t>И прочие</w:t>
      </w:r>
    </w:p>
    <w:p w14:paraId="23787451" w14:textId="2D940A2F" w:rsidR="00D01A7B" w:rsidRDefault="00D01A7B" w:rsidP="00AC0A19">
      <w:pPr>
        <w:pStyle w:val="af9"/>
      </w:pPr>
      <w:r>
        <w:t>В первую очередь человеку для жизни нужна еда и вода. Именно поэтому продуктовые интернет-магазины всегда будут пользоваться непрерывно растущей популярностью. Все больше людей осознают все удобства данного способа покупки продуктов. Не нужно больше тратить время на поход в магазин, нести тяжелые сумки, когда за клиента это может сделать курьер. Возможность купить продукты является особенно необходимой для людей, не имеющих возможности выйти из дома (пенсионеров или инвалидов).</w:t>
      </w:r>
    </w:p>
    <w:p w14:paraId="013393C4" w14:textId="6690B5F0" w:rsidR="00D01A7B" w:rsidRDefault="00D01A7B">
      <w:pPr>
        <w:ind w:firstLine="0"/>
        <w:jc w:val="left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br w:type="page"/>
      </w:r>
    </w:p>
    <w:p w14:paraId="58A09A91" w14:textId="762C3F7A" w:rsidR="000A28E2" w:rsidRDefault="00D01A7B" w:rsidP="00D01A7B">
      <w:pPr>
        <w:pStyle w:val="a1"/>
      </w:pPr>
      <w:bookmarkStart w:id="11" w:name="_Toc86789059"/>
      <w:r>
        <w:lastRenderedPageBreak/>
        <w:t>Постановка задачи</w:t>
      </w:r>
      <w:bookmarkEnd w:id="11"/>
    </w:p>
    <w:p w14:paraId="19C7AE32" w14:textId="77777777" w:rsidR="00D01A7B" w:rsidRDefault="00D01A7B" w:rsidP="00AC0A19">
      <w:pPr>
        <w:pStyle w:val="af9"/>
      </w:pPr>
      <w:r>
        <w:t>Целью данной работы является создание продуктового интернет- магазина для приобретения товаров онлайн и их доставки.</w:t>
      </w:r>
    </w:p>
    <w:p w14:paraId="1C726DF0" w14:textId="77777777" w:rsidR="00D01A7B" w:rsidRDefault="00D01A7B" w:rsidP="00AC0A19">
      <w:pPr>
        <w:pStyle w:val="af9"/>
      </w:pPr>
      <w:r>
        <w:t>Конечными пользователями сайта могут являться все группы лиц.</w:t>
      </w:r>
    </w:p>
    <w:p w14:paraId="6CF04562" w14:textId="77777777" w:rsidR="00D01A7B" w:rsidRDefault="00D01A7B" w:rsidP="00AC0A19">
      <w:pPr>
        <w:pStyle w:val="af9"/>
      </w:pPr>
      <w:r>
        <w:t xml:space="preserve">К разрабатываемому продукту, будут предъявлены следующие основные требования: </w:t>
      </w:r>
    </w:p>
    <w:p w14:paraId="35674A92" w14:textId="77777777" w:rsidR="00D01A7B" w:rsidRDefault="00D01A7B" w:rsidP="00606067">
      <w:pPr>
        <w:pStyle w:val="a3"/>
      </w:pPr>
      <w:r>
        <w:t xml:space="preserve">Предоставление авторизованному </w:t>
      </w:r>
      <w:r>
        <w:rPr>
          <w:color w:val="000000"/>
          <w:szCs w:val="22"/>
          <w:lang w:eastAsia="zh-CN"/>
        </w:rPr>
        <w:t xml:space="preserve">пользователю </w:t>
      </w:r>
      <w:r>
        <w:t xml:space="preserve">возможности просмотра </w:t>
      </w:r>
      <w:r>
        <w:rPr>
          <w:color w:val="000000"/>
          <w:szCs w:val="22"/>
          <w:lang w:eastAsia="zh-CN"/>
        </w:rPr>
        <w:t>каталога товаров</w:t>
      </w:r>
      <w:r>
        <w:t>.</w:t>
      </w:r>
      <w:r>
        <w:rPr>
          <w:rFonts w:ascii="Segoe UI Symbol" w:eastAsia="Segoe UI Symbol" w:hAnsi="Segoe UI Symbol" w:cs="Segoe UI Symbol"/>
        </w:rPr>
        <w:t xml:space="preserve"> </w:t>
      </w:r>
    </w:p>
    <w:p w14:paraId="56A49D8D" w14:textId="7F161E05" w:rsidR="00D01A7B" w:rsidRDefault="00D01A7B" w:rsidP="00606067">
      <w:pPr>
        <w:pStyle w:val="a3"/>
      </w:pPr>
      <w:r>
        <w:t xml:space="preserve">Предоставление авторизованному преподавателю возможности </w:t>
      </w:r>
      <w:r>
        <w:rPr>
          <w:lang w:eastAsia="zh-CN"/>
        </w:rPr>
        <w:t>добавления товаров в корзину, редактировать корзину и оформлять доставку</w:t>
      </w:r>
      <w:r>
        <w:t>.</w:t>
      </w:r>
      <w:r>
        <w:rPr>
          <w:rFonts w:ascii="Segoe UI Symbol" w:eastAsia="Segoe UI Symbol" w:hAnsi="Segoe UI Symbol" w:cs="Segoe UI Symbol"/>
        </w:rPr>
        <w:t xml:space="preserve"> </w:t>
      </w:r>
    </w:p>
    <w:p w14:paraId="043D1440" w14:textId="782F7E36" w:rsidR="00D01A7B" w:rsidRPr="00D01A7B" w:rsidRDefault="00D01A7B" w:rsidP="00606067">
      <w:pPr>
        <w:pStyle w:val="a3"/>
      </w:pPr>
      <w:r>
        <w:rPr>
          <w:rFonts w:ascii="Arial" w:eastAsia="Arial" w:hAnsi="Arial" w:cs="Arial"/>
        </w:rPr>
        <w:t xml:space="preserve"> </w:t>
      </w:r>
      <w:r>
        <w:t xml:space="preserve">Разделение пользователей на роли (администраторы, </w:t>
      </w:r>
      <w:r>
        <w:rPr>
          <w:color w:val="000000"/>
          <w:szCs w:val="22"/>
          <w:lang w:eastAsia="zh-CN"/>
        </w:rPr>
        <w:t>покупатели</w:t>
      </w:r>
      <w:r>
        <w:t>).</w:t>
      </w:r>
      <w:r>
        <w:rPr>
          <w:rFonts w:ascii="Segoe UI Symbol" w:eastAsia="Segoe UI Symbol" w:hAnsi="Segoe UI Symbol" w:cs="Segoe UI Symbol"/>
        </w:rPr>
        <w:t xml:space="preserve"> </w:t>
      </w:r>
    </w:p>
    <w:p w14:paraId="52F97CFC" w14:textId="0F9A3673" w:rsidR="00C75503" w:rsidRDefault="00D01A7B" w:rsidP="00AC0A19">
      <w:pPr>
        <w:pStyle w:val="af9"/>
      </w:pPr>
      <w:r>
        <w:t xml:space="preserve">В разработке своей системы необходимо изучить уже существующие решения, чтобы выделить в них какие-либо недочеты и учесть это в разработке системы. </w:t>
      </w:r>
    </w:p>
    <w:p w14:paraId="4606D806" w14:textId="59B46308" w:rsidR="00D01A7B" w:rsidRPr="00C75503" w:rsidRDefault="00C75503" w:rsidP="00C75503">
      <w:pPr>
        <w:ind w:firstLine="0"/>
        <w:jc w:val="left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br w:type="page"/>
      </w:r>
    </w:p>
    <w:p w14:paraId="1C9A3FE8" w14:textId="77777777" w:rsidR="00D01A7B" w:rsidRDefault="00D01A7B" w:rsidP="00D01A7B">
      <w:pPr>
        <w:pStyle w:val="a1"/>
      </w:pPr>
      <w:bookmarkStart w:id="12" w:name="_Toc86789060"/>
      <w:r>
        <w:t>Цели проекта</w:t>
      </w:r>
      <w:bookmarkEnd w:id="12"/>
    </w:p>
    <w:p w14:paraId="561E6D9F" w14:textId="38BA85C1" w:rsidR="00D01A7B" w:rsidRDefault="00D01A7B" w:rsidP="00AC0A19">
      <w:pPr>
        <w:pStyle w:val="af9"/>
      </w:pPr>
      <w:r>
        <w:t xml:space="preserve">Интернет-магазин создается с целью: </w:t>
      </w:r>
    </w:p>
    <w:p w14:paraId="3E4189BA" w14:textId="77777777" w:rsidR="00D01A7B" w:rsidRDefault="00D01A7B" w:rsidP="00606067">
      <w:pPr>
        <w:pStyle w:val="a3"/>
      </w:pPr>
      <w:r>
        <w:t xml:space="preserve">возможности приобретения необходимых товаров из любого места с использованием сайта; </w:t>
      </w:r>
    </w:p>
    <w:p w14:paraId="734D6C46" w14:textId="3D68D265" w:rsidR="00D01A7B" w:rsidRDefault="00D01A7B" w:rsidP="00606067">
      <w:pPr>
        <w:pStyle w:val="a3"/>
      </w:pPr>
      <w:r>
        <w:rPr>
          <w:rFonts w:ascii="Arial" w:eastAsia="Arial" w:hAnsi="Arial" w:cs="Arial"/>
        </w:rPr>
        <w:t xml:space="preserve"> </w:t>
      </w:r>
      <w:r>
        <w:t xml:space="preserve">возможности добавления или удаления </w:t>
      </w:r>
      <w:r>
        <w:rPr>
          <w:color w:val="000000"/>
          <w:szCs w:val="22"/>
          <w:lang w:eastAsia="zh-CN"/>
        </w:rPr>
        <w:t>товаров администратором</w:t>
      </w:r>
      <w:r>
        <w:t xml:space="preserve">; </w:t>
      </w:r>
    </w:p>
    <w:p w14:paraId="7C3FB31C" w14:textId="795C3C56" w:rsidR="00D01A7B" w:rsidRDefault="00D01A7B" w:rsidP="00606067">
      <w:pPr>
        <w:pStyle w:val="a3"/>
      </w:pPr>
      <w:r>
        <w:rPr>
          <w:rFonts w:ascii="Arial" w:eastAsia="Arial" w:hAnsi="Arial" w:cs="Arial"/>
        </w:rPr>
        <w:t xml:space="preserve"> </w:t>
      </w:r>
      <w:r>
        <w:t xml:space="preserve">возможности </w:t>
      </w:r>
      <w:r>
        <w:tab/>
        <w:t>ограничения доступа к функционалу администратора для обычных пользователей;</w:t>
      </w:r>
    </w:p>
    <w:p w14:paraId="5109E456" w14:textId="77777777" w:rsidR="00D01A7B" w:rsidRDefault="00D01A7B" w:rsidP="006B0F23">
      <w:pPr>
        <w:pStyle w:val="a3"/>
        <w:numPr>
          <w:ilvl w:val="0"/>
          <w:numId w:val="0"/>
        </w:numPr>
        <w:ind w:left="1789"/>
      </w:pPr>
    </w:p>
    <w:p w14:paraId="7B50E979" w14:textId="77777777" w:rsidR="00D01A7B" w:rsidRDefault="00D01A7B">
      <w:pPr>
        <w:ind w:firstLine="0"/>
        <w:jc w:val="left"/>
        <w:rPr>
          <w:b/>
          <w:sz w:val="28"/>
        </w:rPr>
      </w:pPr>
      <w:r>
        <w:br w:type="page"/>
      </w:r>
    </w:p>
    <w:p w14:paraId="32B87CFA" w14:textId="06A4CCC9" w:rsidR="000A28E2" w:rsidRDefault="00D01A7B" w:rsidP="00D01A7B">
      <w:pPr>
        <w:pStyle w:val="a1"/>
      </w:pPr>
      <w:bookmarkStart w:id="13" w:name="_Toc86789061"/>
      <w:r>
        <w:lastRenderedPageBreak/>
        <w:t>Анализ предметной области</w:t>
      </w:r>
      <w:bookmarkEnd w:id="13"/>
    </w:p>
    <w:p w14:paraId="716A14AC" w14:textId="22CBFE5E" w:rsidR="00D01A7B" w:rsidRDefault="00D01A7B" w:rsidP="00D01A7B">
      <w:pPr>
        <w:pStyle w:val="a2"/>
      </w:pPr>
      <w:bookmarkStart w:id="14" w:name="_Toc86789062"/>
      <w:proofErr w:type="spellStart"/>
      <w:r>
        <w:rPr>
          <w:lang w:val="en-US" w:eastAsia="zh-CN"/>
        </w:rPr>
        <w:t>Пользователи</w:t>
      </w:r>
      <w:proofErr w:type="spellEnd"/>
      <w:r>
        <w:rPr>
          <w:lang w:val="en-US" w:eastAsia="zh-CN"/>
        </w:rPr>
        <w:t xml:space="preserve"> </w:t>
      </w:r>
      <w:proofErr w:type="spellStart"/>
      <w:r>
        <w:rPr>
          <w:lang w:val="en-US" w:eastAsia="zh-CN"/>
        </w:rPr>
        <w:t>системы</w:t>
      </w:r>
      <w:bookmarkEnd w:id="14"/>
      <w:proofErr w:type="spellEnd"/>
    </w:p>
    <w:p w14:paraId="50459199" w14:textId="77777777" w:rsidR="00D01A7B" w:rsidRDefault="00D01A7B" w:rsidP="00AC0A19">
      <w:pPr>
        <w:pStyle w:val="af9"/>
      </w:pPr>
      <w:r>
        <w:rPr>
          <w:szCs w:val="22"/>
          <w:lang w:val="en-US" w:eastAsia="zh-CN"/>
        </w:rPr>
        <w:t xml:space="preserve">В </w:t>
      </w:r>
      <w:proofErr w:type="spellStart"/>
      <w:r>
        <w:rPr>
          <w:szCs w:val="22"/>
          <w:lang w:val="en-US" w:eastAsia="zh-CN"/>
        </w:rPr>
        <w:t>системе</w:t>
      </w:r>
      <w:proofErr w:type="spellEnd"/>
      <w:r>
        <w:rPr>
          <w:szCs w:val="22"/>
          <w:lang w:val="en-US" w:eastAsia="zh-CN"/>
        </w:rPr>
        <w:t xml:space="preserve"> </w:t>
      </w:r>
      <w:proofErr w:type="spellStart"/>
      <w:r>
        <w:rPr>
          <w:szCs w:val="22"/>
          <w:lang w:val="en-US" w:eastAsia="zh-CN"/>
        </w:rPr>
        <w:t>предна</w:t>
      </w:r>
      <w:r>
        <w:t>значены</w:t>
      </w:r>
      <w:proofErr w:type="spellEnd"/>
      <w:r>
        <w:t xml:space="preserve"> пользователи: </w:t>
      </w:r>
    </w:p>
    <w:p w14:paraId="44966768" w14:textId="77777777" w:rsidR="00D01A7B" w:rsidRDefault="00D01A7B" w:rsidP="00606067">
      <w:pPr>
        <w:pStyle w:val="a3"/>
      </w:pPr>
      <w:r>
        <w:t xml:space="preserve">Администратор </w:t>
      </w:r>
    </w:p>
    <w:p w14:paraId="5909CA0F" w14:textId="77777777" w:rsidR="00D01A7B" w:rsidRDefault="00D01A7B" w:rsidP="00606067">
      <w:pPr>
        <w:pStyle w:val="a3"/>
      </w:pPr>
      <w:r>
        <w:t>Неавторизованный пользователь</w:t>
      </w:r>
    </w:p>
    <w:p w14:paraId="67999403" w14:textId="77777777" w:rsidR="00D01A7B" w:rsidRDefault="00D01A7B" w:rsidP="00606067">
      <w:pPr>
        <w:pStyle w:val="a3"/>
      </w:pPr>
      <w:r>
        <w:t>Авторизованный пользователь</w:t>
      </w:r>
    </w:p>
    <w:p w14:paraId="5C470CC5" w14:textId="69561885" w:rsidR="00D01A7B" w:rsidRPr="00AC0A19" w:rsidRDefault="00D01A7B" w:rsidP="00AC0A19">
      <w:pPr>
        <w:pStyle w:val="af9"/>
      </w:pPr>
      <w:r>
        <w:t xml:space="preserve">В </w:t>
      </w:r>
      <w:r>
        <w:tab/>
      </w:r>
      <w:r w:rsidRPr="00AC0A19">
        <w:t xml:space="preserve">зависимости </w:t>
      </w:r>
      <w:r w:rsidRPr="00AC0A19">
        <w:tab/>
        <w:t xml:space="preserve">от </w:t>
      </w:r>
      <w:r w:rsidRPr="00AC0A19">
        <w:tab/>
        <w:t xml:space="preserve">роли пользователя </w:t>
      </w:r>
      <w:r w:rsidRPr="00AC0A19">
        <w:tab/>
        <w:t>будет доступна</w:t>
      </w:r>
      <w:r w:rsidRPr="00AC0A19">
        <w:tab/>
      </w:r>
      <w:r w:rsidR="00AC0A19" w:rsidRPr="00AC0A19">
        <w:t>различная функциональность</w:t>
      </w:r>
      <w:r w:rsidRPr="00AC0A19">
        <w:t xml:space="preserve"> приложения. </w:t>
      </w:r>
    </w:p>
    <w:p w14:paraId="2CC1B616" w14:textId="77777777" w:rsidR="00D01A7B" w:rsidRPr="00AC0A19" w:rsidRDefault="00D01A7B" w:rsidP="00AC0A19">
      <w:pPr>
        <w:pStyle w:val="af9"/>
      </w:pPr>
      <w:r w:rsidRPr="00AC0A19">
        <w:t xml:space="preserve">В результате анализа можно выявить несколько типов пользователей, которые могут работать с системой. </w:t>
      </w:r>
    </w:p>
    <w:p w14:paraId="00D6C661" w14:textId="615DCE76" w:rsidR="00AC0A19" w:rsidRPr="00AC0A19" w:rsidRDefault="00AC0A19" w:rsidP="00AC0A19">
      <w:pPr>
        <w:spacing w:line="360" w:lineRule="auto"/>
        <w:jc w:val="center"/>
        <w:rPr>
          <w:b/>
          <w:sz w:val="28"/>
          <w:szCs w:val="28"/>
        </w:rPr>
      </w:pPr>
      <w:r w:rsidRPr="00AC0A19">
        <w:rPr>
          <w:b/>
          <w:sz w:val="28"/>
          <w:szCs w:val="28"/>
        </w:rPr>
        <w:t>Администратор</w:t>
      </w:r>
    </w:p>
    <w:p w14:paraId="214130DE" w14:textId="3792181E" w:rsidR="00AC0A19" w:rsidRDefault="00AC0A19" w:rsidP="00AC0A19">
      <w:pPr>
        <w:pStyle w:val="af9"/>
      </w:pPr>
      <w:r>
        <w:t>Данный тип пользователя включает в себя такие параметры как:</w:t>
      </w:r>
    </w:p>
    <w:p w14:paraId="0EEB04CC" w14:textId="12AD817C" w:rsidR="00AC0A19" w:rsidRDefault="00AC0A19" w:rsidP="00606067">
      <w:pPr>
        <w:pStyle w:val="a3"/>
      </w:pPr>
      <w:r>
        <w:rPr>
          <w:lang w:eastAsia="zh-CN"/>
        </w:rPr>
        <w:t>логин;</w:t>
      </w:r>
    </w:p>
    <w:p w14:paraId="0125057B" w14:textId="1EE9D1B8" w:rsidR="00D01A7B" w:rsidRDefault="00AC0A19" w:rsidP="00606067">
      <w:pPr>
        <w:pStyle w:val="a3"/>
      </w:pPr>
      <w:r>
        <w:t>пароль.</w:t>
      </w:r>
    </w:p>
    <w:p w14:paraId="3D778161" w14:textId="082F6187" w:rsidR="00AC0A19" w:rsidRDefault="00AC0A19" w:rsidP="00AC0A19">
      <w:pPr>
        <w:pStyle w:val="af9"/>
      </w:pPr>
      <w:r>
        <w:t>Использования системы выполняется с целью редактирования содержимого магазина.</w:t>
      </w:r>
    </w:p>
    <w:p w14:paraId="012A8547" w14:textId="77777777" w:rsidR="00AC0A19" w:rsidRDefault="00AC0A19" w:rsidP="00AC0A19">
      <w:pPr>
        <w:spacing w:line="360" w:lineRule="auto"/>
        <w:jc w:val="center"/>
      </w:pPr>
      <w:r w:rsidRPr="00AC0A19">
        <w:rPr>
          <w:b/>
          <w:sz w:val="28"/>
          <w:szCs w:val="28"/>
        </w:rPr>
        <w:t>Авторизованный</w:t>
      </w:r>
      <w:r>
        <w:rPr>
          <w:lang w:eastAsia="zh-CN"/>
        </w:rPr>
        <w:t xml:space="preserve"> </w:t>
      </w:r>
      <w:r w:rsidRPr="00AC0A19">
        <w:rPr>
          <w:b/>
          <w:sz w:val="28"/>
          <w:szCs w:val="28"/>
        </w:rPr>
        <w:t>пользователь</w:t>
      </w:r>
    </w:p>
    <w:p w14:paraId="5C0C0913" w14:textId="77777777" w:rsidR="00AC0A19" w:rsidRDefault="00AC0A19" w:rsidP="00AC0A19">
      <w:pPr>
        <w:pStyle w:val="af9"/>
      </w:pPr>
      <w:r>
        <w:t>Данный тип пользователя включает в себя такие параметры как:</w:t>
      </w:r>
    </w:p>
    <w:p w14:paraId="54C4F498" w14:textId="77777777" w:rsidR="00AC0A19" w:rsidRDefault="00AC0A19" w:rsidP="00606067">
      <w:pPr>
        <w:pStyle w:val="a3"/>
      </w:pPr>
      <w:r>
        <w:rPr>
          <w:lang w:eastAsia="zh-CN"/>
        </w:rPr>
        <w:t>логин;</w:t>
      </w:r>
    </w:p>
    <w:p w14:paraId="22E84B21" w14:textId="77777777" w:rsidR="00AC0A19" w:rsidRDefault="00AC0A19" w:rsidP="00606067">
      <w:pPr>
        <w:pStyle w:val="a3"/>
      </w:pPr>
      <w:r>
        <w:t>пароль.</w:t>
      </w:r>
    </w:p>
    <w:p w14:paraId="7FF5D6B3" w14:textId="77777777" w:rsidR="00AC0A19" w:rsidRDefault="00AC0A19" w:rsidP="00AC0A19">
      <w:pPr>
        <w:pStyle w:val="af9"/>
      </w:pPr>
      <w:r>
        <w:t>Использование системы выполняется с приобретения необходимых товаров.</w:t>
      </w:r>
    </w:p>
    <w:p w14:paraId="24D2D3D9" w14:textId="4254E5D1" w:rsidR="00AC0A19" w:rsidRDefault="00AC0A19" w:rsidP="00AC0A19">
      <w:pPr>
        <w:spacing w:line="360" w:lineRule="auto"/>
        <w:jc w:val="center"/>
      </w:pPr>
      <w:r w:rsidRPr="00AC0A19">
        <w:rPr>
          <w:b/>
          <w:sz w:val="28"/>
          <w:szCs w:val="28"/>
        </w:rPr>
        <w:t>Посетитель</w:t>
      </w:r>
      <w:r>
        <w:t xml:space="preserve"> </w:t>
      </w:r>
    </w:p>
    <w:p w14:paraId="345EAE0C" w14:textId="77777777" w:rsidR="00AC0A19" w:rsidRDefault="00AC0A19" w:rsidP="00AC0A19">
      <w:pPr>
        <w:pStyle w:val="af9"/>
      </w:pPr>
      <w:r>
        <w:t xml:space="preserve">Данный тип пользователей может зарегистрироваться и просматривать содержимое магазина. Информация о нём не хранится в системе. </w:t>
      </w:r>
    </w:p>
    <w:p w14:paraId="4E015A84" w14:textId="3E9BF50B" w:rsidR="00AC0A19" w:rsidRDefault="00AC0A19" w:rsidP="00AC0A19">
      <w:pPr>
        <w:pStyle w:val="a2"/>
      </w:pPr>
      <w:bookmarkStart w:id="15" w:name="_Toc86789063"/>
      <w:r>
        <w:t>Границы функциональности</w:t>
      </w:r>
      <w:bookmarkEnd w:id="15"/>
    </w:p>
    <w:p w14:paraId="2366FF60" w14:textId="77777777" w:rsidR="00AC0A19" w:rsidRDefault="00AC0A19" w:rsidP="00AC0A19">
      <w:pPr>
        <w:pStyle w:val="af9"/>
      </w:pPr>
      <w:r>
        <w:lastRenderedPageBreak/>
        <w:t xml:space="preserve">Данная система выполняется строго по определённым возможностям пользователей.  </w:t>
      </w:r>
    </w:p>
    <w:p w14:paraId="76B289E6" w14:textId="58EADC67" w:rsidR="00AC0A19" w:rsidRPr="00AC0A19" w:rsidRDefault="00AC0A19" w:rsidP="00AC0A19">
      <w:pPr>
        <w:spacing w:line="360" w:lineRule="auto"/>
        <w:jc w:val="center"/>
        <w:rPr>
          <w:b/>
          <w:sz w:val="28"/>
          <w:szCs w:val="28"/>
        </w:rPr>
      </w:pPr>
      <w:r w:rsidRPr="00AC0A19">
        <w:rPr>
          <w:b/>
          <w:sz w:val="28"/>
          <w:szCs w:val="28"/>
        </w:rPr>
        <w:t>Работа с администратором</w:t>
      </w:r>
    </w:p>
    <w:p w14:paraId="6E1361FA" w14:textId="77777777" w:rsidR="00AC0A19" w:rsidRPr="00E2631F" w:rsidRDefault="00AC0A19" w:rsidP="00606067">
      <w:pPr>
        <w:pStyle w:val="a3"/>
      </w:pPr>
      <w:r>
        <w:rPr>
          <w:lang w:eastAsia="zh-CN"/>
        </w:rPr>
        <w:t>Добавление товаров</w:t>
      </w:r>
    </w:p>
    <w:p w14:paraId="78A2997F" w14:textId="77777777" w:rsidR="00AC0A19" w:rsidRPr="00E2631F" w:rsidRDefault="00AC0A19" w:rsidP="00606067">
      <w:pPr>
        <w:pStyle w:val="a3"/>
      </w:pPr>
      <w:r>
        <w:rPr>
          <w:lang w:eastAsia="zh-CN"/>
        </w:rPr>
        <w:t>Удаление товаров</w:t>
      </w:r>
    </w:p>
    <w:p w14:paraId="10E789B6" w14:textId="77777777" w:rsidR="00AC0A19" w:rsidRPr="00E2631F" w:rsidRDefault="00AC0A19" w:rsidP="00606067">
      <w:pPr>
        <w:pStyle w:val="a3"/>
      </w:pPr>
      <w:r>
        <w:rPr>
          <w:lang w:eastAsia="zh-CN"/>
        </w:rPr>
        <w:t>Обработка заказов</w:t>
      </w:r>
    </w:p>
    <w:p w14:paraId="58BFA333" w14:textId="77777777" w:rsidR="00AC0A19" w:rsidRPr="00AC0A19" w:rsidRDefault="00AC0A19" w:rsidP="00AC0A19">
      <w:pPr>
        <w:spacing w:line="360" w:lineRule="auto"/>
        <w:jc w:val="center"/>
        <w:rPr>
          <w:b/>
          <w:sz w:val="28"/>
          <w:szCs w:val="28"/>
        </w:rPr>
      </w:pPr>
      <w:r w:rsidRPr="00AC0A19">
        <w:rPr>
          <w:b/>
          <w:sz w:val="28"/>
          <w:szCs w:val="28"/>
        </w:rPr>
        <w:t xml:space="preserve">Работа с покупателем </w:t>
      </w:r>
    </w:p>
    <w:p w14:paraId="26E50D2E" w14:textId="77777777" w:rsidR="00AC0A19" w:rsidRPr="00E2631F" w:rsidRDefault="00AC0A19" w:rsidP="00606067">
      <w:pPr>
        <w:pStyle w:val="a3"/>
        <w:rPr>
          <w:lang w:eastAsia="zh-CN"/>
        </w:rPr>
      </w:pPr>
      <w:r w:rsidRPr="00AC0A19">
        <w:rPr>
          <w:lang w:eastAsia="zh-CN"/>
        </w:rPr>
        <w:t>Просмотр товаров</w:t>
      </w:r>
    </w:p>
    <w:p w14:paraId="3C3768B7" w14:textId="77777777" w:rsidR="00AC0A19" w:rsidRPr="00E2631F" w:rsidRDefault="00AC0A19" w:rsidP="00606067">
      <w:pPr>
        <w:pStyle w:val="a3"/>
        <w:rPr>
          <w:lang w:eastAsia="zh-CN"/>
        </w:rPr>
      </w:pPr>
      <w:r w:rsidRPr="00AC0A19">
        <w:rPr>
          <w:lang w:eastAsia="zh-CN"/>
        </w:rPr>
        <w:t>Д</w:t>
      </w:r>
      <w:r>
        <w:rPr>
          <w:lang w:eastAsia="zh-CN"/>
        </w:rPr>
        <w:t>о</w:t>
      </w:r>
      <w:r w:rsidRPr="00AC0A19">
        <w:rPr>
          <w:lang w:eastAsia="zh-CN"/>
        </w:rPr>
        <w:t>бавление товаров в корзину</w:t>
      </w:r>
    </w:p>
    <w:p w14:paraId="34B90781" w14:textId="77777777" w:rsidR="00AC0A19" w:rsidRPr="00E2631F" w:rsidRDefault="00AC0A19" w:rsidP="00606067">
      <w:pPr>
        <w:pStyle w:val="a3"/>
        <w:rPr>
          <w:lang w:eastAsia="zh-CN"/>
        </w:rPr>
      </w:pPr>
      <w:r w:rsidRPr="00AC0A19">
        <w:rPr>
          <w:lang w:eastAsia="zh-CN"/>
        </w:rPr>
        <w:t xml:space="preserve">Редактирование содержимого корзины </w:t>
      </w:r>
    </w:p>
    <w:p w14:paraId="39619D3B" w14:textId="77777777" w:rsidR="00AC0A19" w:rsidRPr="00E2631F" w:rsidRDefault="00AC0A19" w:rsidP="00606067">
      <w:pPr>
        <w:pStyle w:val="a3"/>
        <w:rPr>
          <w:lang w:eastAsia="zh-CN"/>
        </w:rPr>
      </w:pPr>
      <w:r>
        <w:rPr>
          <w:lang w:eastAsia="zh-CN"/>
        </w:rPr>
        <w:t>Совершение покупки</w:t>
      </w:r>
    </w:p>
    <w:p w14:paraId="68438055" w14:textId="77777777" w:rsidR="00AC0A19" w:rsidRPr="00AC0A19" w:rsidRDefault="00AC0A19" w:rsidP="00AC0A19">
      <w:pPr>
        <w:spacing w:line="360" w:lineRule="auto"/>
        <w:jc w:val="center"/>
        <w:rPr>
          <w:b/>
          <w:sz w:val="28"/>
          <w:szCs w:val="28"/>
        </w:rPr>
      </w:pPr>
      <w:r w:rsidRPr="00AC0A19">
        <w:rPr>
          <w:b/>
          <w:sz w:val="28"/>
          <w:szCs w:val="28"/>
        </w:rPr>
        <w:t xml:space="preserve">Работа с посетителем </w:t>
      </w:r>
    </w:p>
    <w:p w14:paraId="6947D96F" w14:textId="77777777" w:rsidR="00AC0A19" w:rsidRPr="00E2631F" w:rsidRDefault="00AC0A19" w:rsidP="00606067">
      <w:pPr>
        <w:pStyle w:val="a3"/>
        <w:rPr>
          <w:lang w:eastAsia="zh-CN"/>
        </w:rPr>
      </w:pPr>
      <w:r w:rsidRPr="00E2631F">
        <w:rPr>
          <w:lang w:eastAsia="zh-CN"/>
        </w:rPr>
        <w:t xml:space="preserve">Регистрация / Авторизация в системе </w:t>
      </w:r>
    </w:p>
    <w:p w14:paraId="046D55F6" w14:textId="77777777" w:rsidR="00AC0A19" w:rsidRDefault="00AC0A19" w:rsidP="00606067">
      <w:pPr>
        <w:pStyle w:val="a3"/>
        <w:rPr>
          <w:lang w:eastAsia="zh-CN"/>
        </w:rPr>
      </w:pPr>
      <w:r>
        <w:rPr>
          <w:lang w:eastAsia="zh-CN"/>
        </w:rPr>
        <w:t>Просмотр информации о приложении</w:t>
      </w:r>
      <w:r w:rsidRPr="00AC0A19">
        <w:rPr>
          <w:lang w:eastAsia="zh-CN"/>
        </w:rPr>
        <w:t xml:space="preserve"> </w:t>
      </w:r>
    </w:p>
    <w:p w14:paraId="0A94D90B" w14:textId="4606D953" w:rsidR="00D01A7B" w:rsidRDefault="00AC0A19" w:rsidP="00AC0A19">
      <w:pPr>
        <w:pStyle w:val="a2"/>
      </w:pPr>
      <w:bookmarkStart w:id="16" w:name="_Toc86789064"/>
      <w:r>
        <w:t>Сравнение с аналогами</w:t>
      </w:r>
      <w:bookmarkEnd w:id="16"/>
    </w:p>
    <w:p w14:paraId="1DBEBC2E" w14:textId="77777777" w:rsidR="00AC0A19" w:rsidRPr="00E2631F" w:rsidRDefault="00AC0A19" w:rsidP="00AC0A19">
      <w:pPr>
        <w:pStyle w:val="af9"/>
      </w:pPr>
      <w:r w:rsidRPr="00E2631F">
        <w:t xml:space="preserve">Среди аналогов </w:t>
      </w:r>
      <w:proofErr w:type="spellStart"/>
      <w:r>
        <w:t>Web</w:t>
      </w:r>
      <w:proofErr w:type="spellEnd"/>
      <w:r w:rsidRPr="00E2631F">
        <w:t xml:space="preserve">-приложений, направленных на учёт успеваемости обучающихся, можно выделить следующие приложения: </w:t>
      </w:r>
    </w:p>
    <w:p w14:paraId="241E2DAE" w14:textId="256768C8" w:rsidR="00ED6A8B" w:rsidRPr="00ED6A8B" w:rsidRDefault="00AC0A19" w:rsidP="00ED6A8B">
      <w:pPr>
        <w:pStyle w:val="afb"/>
      </w:pPr>
      <w:bookmarkStart w:id="17" w:name="_Toc86789065"/>
      <w:r w:rsidRPr="00E2631F">
        <w:rPr>
          <w:color w:val="000000"/>
          <w:szCs w:val="22"/>
          <w:lang w:eastAsia="zh-CN"/>
        </w:rPr>
        <w:t>Перекресток(</w:t>
      </w:r>
      <w:r>
        <w:rPr>
          <w:rStyle w:val="aff4"/>
        </w:rPr>
        <w:t>https://www.perekrestok.ru/</w:t>
      </w:r>
      <w:r w:rsidRPr="00E2631F">
        <w:rPr>
          <w:rStyle w:val="aff4"/>
        </w:rPr>
        <w:t>)</w:t>
      </w:r>
      <w:r w:rsidRPr="00E2631F">
        <w:t>.</w:t>
      </w:r>
      <w:bookmarkEnd w:id="17"/>
      <w:r w:rsidRPr="00E2631F">
        <w:t xml:space="preserve">  </w:t>
      </w:r>
    </w:p>
    <w:p w14:paraId="58AE3C17" w14:textId="227CC7C8" w:rsidR="00AC0A19" w:rsidRDefault="00AC0A19" w:rsidP="00AC0A19">
      <w:pPr>
        <w:pStyle w:val="af9"/>
      </w:pPr>
      <w:r w:rsidRPr="00E2631F">
        <w:t xml:space="preserve">Интерфейс данного приложения можно увидеть на Рисунке 1. </w:t>
      </w:r>
    </w:p>
    <w:p w14:paraId="594BB950" w14:textId="7D7BC84F" w:rsidR="00ED6A8B" w:rsidRDefault="00ED6A8B" w:rsidP="00AC0A19">
      <w:pPr>
        <w:pStyle w:val="af9"/>
      </w:pPr>
    </w:p>
    <w:p w14:paraId="10C0844D" w14:textId="44A02C5A" w:rsidR="00ED6A8B" w:rsidRDefault="00ED6A8B" w:rsidP="00AC0A19">
      <w:pPr>
        <w:pStyle w:val="af9"/>
      </w:pPr>
    </w:p>
    <w:p w14:paraId="4FD2633E" w14:textId="5536269A" w:rsidR="00ED6A8B" w:rsidRDefault="00ED6A8B" w:rsidP="00AC0A19">
      <w:pPr>
        <w:pStyle w:val="af9"/>
      </w:pPr>
    </w:p>
    <w:p w14:paraId="1973BD10" w14:textId="0828BD7F" w:rsidR="00ED6A8B" w:rsidRDefault="00ED6A8B" w:rsidP="00AC0A19">
      <w:pPr>
        <w:pStyle w:val="af9"/>
      </w:pPr>
    </w:p>
    <w:p w14:paraId="1DFA6AD5" w14:textId="2AE141F9" w:rsidR="00ED6A8B" w:rsidRDefault="00ED6A8B" w:rsidP="00AC0A19">
      <w:pPr>
        <w:pStyle w:val="af9"/>
      </w:pPr>
    </w:p>
    <w:p w14:paraId="1EACCA12" w14:textId="65D0DB7F" w:rsidR="00ED6A8B" w:rsidRDefault="00ED6A8B" w:rsidP="00AC0A19">
      <w:pPr>
        <w:pStyle w:val="af9"/>
      </w:pPr>
    </w:p>
    <w:p w14:paraId="18817181" w14:textId="38EC1796" w:rsidR="00ED6A8B" w:rsidRDefault="00ED6A8B" w:rsidP="00AC0A19">
      <w:pPr>
        <w:pStyle w:val="af9"/>
      </w:pPr>
    </w:p>
    <w:p w14:paraId="5451B866" w14:textId="77777777" w:rsidR="00ED6A8B" w:rsidRDefault="00ED6A8B" w:rsidP="00AC0A19">
      <w:pPr>
        <w:pStyle w:val="af9"/>
      </w:pPr>
    </w:p>
    <w:p w14:paraId="32A2B94F" w14:textId="280907C5" w:rsidR="00ED6A8B" w:rsidRPr="00E2631F" w:rsidRDefault="00ED6A8B" w:rsidP="00AC0A19">
      <w:pPr>
        <w:pStyle w:val="af9"/>
      </w:pPr>
      <w:r>
        <w:rPr>
          <w:noProof/>
          <w:shd w:val="clear" w:color="auto" w:fill="auto"/>
        </w:rPr>
        <w:drawing>
          <wp:anchor distT="0" distB="0" distL="0" distR="0" simplePos="0" relativeHeight="251604992" behindDoc="1" locked="0" layoutInCell="1" allowOverlap="1" wp14:anchorId="7668F0A6" wp14:editId="20BF6B06">
            <wp:simplePos x="0" y="0"/>
            <wp:positionH relativeFrom="column">
              <wp:posOffset>193040</wp:posOffset>
            </wp:positionH>
            <wp:positionV relativeFrom="paragraph">
              <wp:posOffset>154940</wp:posOffset>
            </wp:positionV>
            <wp:extent cx="5939790" cy="2202180"/>
            <wp:effectExtent l="0" t="0" r="0" b="0"/>
            <wp:wrapTight wrapText="largest">
              <wp:wrapPolygon edited="0">
                <wp:start x="0" y="0"/>
                <wp:lineTo x="0" y="21488"/>
                <wp:lineTo x="21545" y="21488"/>
                <wp:lineTo x="215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" t="1370" r="-21" b="16840"/>
                    <a:stretch/>
                  </pic:blipFill>
                  <pic:spPr bwMode="auto"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F3CCF8" w14:textId="31E190FE" w:rsidR="00D01A7B" w:rsidRDefault="00AC0A19" w:rsidP="00ED6A8B">
      <w:pPr>
        <w:pStyle w:val="a0"/>
      </w:pPr>
      <w:r w:rsidRPr="00E2631F">
        <w:t xml:space="preserve">Страница сервиса </w:t>
      </w:r>
      <w:proofErr w:type="spellStart"/>
      <w:r>
        <w:rPr>
          <w:sz w:val="28"/>
          <w:szCs w:val="22"/>
          <w:lang w:val="en-US" w:eastAsia="zh-CN"/>
        </w:rPr>
        <w:t>Perekrestok</w:t>
      </w:r>
      <w:proofErr w:type="spellEnd"/>
    </w:p>
    <w:p w14:paraId="67870A22" w14:textId="6C414F77" w:rsidR="00AC0A19" w:rsidRPr="00E2631F" w:rsidRDefault="00AC0A19" w:rsidP="00AC0A19">
      <w:pPr>
        <w:pStyle w:val="af9"/>
      </w:pPr>
      <w:r w:rsidRPr="00E2631F">
        <w:t>Сайт разработан</w:t>
      </w:r>
      <w:r>
        <w:t xml:space="preserve"> для крупной розничной сети «Перекресток». На сайте </w:t>
      </w:r>
      <w:r w:rsidRPr="00E2631F">
        <w:t xml:space="preserve">реализованы следующие возможности: </w:t>
      </w:r>
    </w:p>
    <w:p w14:paraId="601C7773" w14:textId="77777777" w:rsidR="00462046" w:rsidRDefault="00462046" w:rsidP="00606067">
      <w:pPr>
        <w:pStyle w:val="a3"/>
      </w:pPr>
      <w:r>
        <w:rPr>
          <w:rFonts w:eastAsia="Segoe UI Symbol"/>
          <w:lang w:eastAsia="zh-CN"/>
        </w:rPr>
        <w:t xml:space="preserve">Просмотр товаров </w:t>
      </w:r>
    </w:p>
    <w:p w14:paraId="3F1F55C9" w14:textId="77777777" w:rsidR="00462046" w:rsidRDefault="00462046" w:rsidP="00606067">
      <w:pPr>
        <w:pStyle w:val="a3"/>
      </w:pPr>
      <w:r>
        <w:rPr>
          <w:rFonts w:eastAsia="Segoe UI Symbol"/>
          <w:lang w:eastAsia="zh-CN"/>
        </w:rPr>
        <w:t>Авторизация / регистрация</w:t>
      </w:r>
    </w:p>
    <w:p w14:paraId="302AE626" w14:textId="77777777" w:rsidR="00462046" w:rsidRDefault="00462046" w:rsidP="00606067">
      <w:pPr>
        <w:pStyle w:val="a3"/>
      </w:pPr>
      <w:r>
        <w:rPr>
          <w:rFonts w:eastAsia="Segoe UI Symbol"/>
          <w:lang w:eastAsia="zh-CN"/>
        </w:rPr>
        <w:t xml:space="preserve">Оформление покупки </w:t>
      </w:r>
    </w:p>
    <w:p w14:paraId="78CC0962" w14:textId="77777777" w:rsidR="00462046" w:rsidRDefault="00462046" w:rsidP="00606067">
      <w:pPr>
        <w:pStyle w:val="a3"/>
      </w:pPr>
      <w:r>
        <w:rPr>
          <w:rFonts w:eastAsia="Segoe UI Symbol"/>
          <w:lang w:eastAsia="zh-CN"/>
        </w:rPr>
        <w:t>Оформление доставки</w:t>
      </w:r>
    </w:p>
    <w:p w14:paraId="1675AB47" w14:textId="0ACC519D" w:rsidR="00462046" w:rsidRPr="00ED6A8B" w:rsidRDefault="00462046" w:rsidP="00ED6A8B">
      <w:pPr>
        <w:pStyle w:val="afb"/>
      </w:pPr>
      <w:bookmarkStart w:id="18" w:name="_Toc86789066"/>
      <w:r>
        <w:rPr>
          <w:color w:val="000000"/>
          <w:szCs w:val="22"/>
          <w:lang w:eastAsia="zh-CN"/>
        </w:rPr>
        <w:t xml:space="preserve">Ашан </w:t>
      </w:r>
      <w:hyperlink r:id="rId9" w:history="1">
        <w:r>
          <w:rPr>
            <w:rStyle w:val="aff4"/>
          </w:rPr>
          <w:t>(</w:t>
        </w:r>
      </w:hyperlink>
      <w:r>
        <w:rPr>
          <w:rStyle w:val="aff4"/>
          <w:color w:val="0563C1"/>
          <w:u w:color="0563C1"/>
        </w:rPr>
        <w:t>https://www.auchan.ru/</w:t>
      </w:r>
      <w:hyperlink r:id="rId10" w:history="1">
        <w:r>
          <w:rPr>
            <w:rStyle w:val="aff4"/>
          </w:rPr>
          <w:t>)</w:t>
        </w:r>
      </w:hyperlink>
      <w:r w:rsidRPr="00E2631F">
        <w:t>.</w:t>
      </w:r>
      <w:bookmarkEnd w:id="18"/>
    </w:p>
    <w:p w14:paraId="041D1D24" w14:textId="6AD55DA0" w:rsidR="00462046" w:rsidRPr="00E2631F" w:rsidRDefault="00462046" w:rsidP="00462046">
      <w:pPr>
        <w:pStyle w:val="af9"/>
      </w:pPr>
      <w:r>
        <w:rPr>
          <w:noProof/>
          <w:shd w:val="clear" w:color="auto" w:fill="auto"/>
        </w:rPr>
        <w:drawing>
          <wp:anchor distT="0" distB="0" distL="0" distR="0" simplePos="0" relativeHeight="251611136" behindDoc="0" locked="0" layoutInCell="1" allowOverlap="1" wp14:anchorId="32E50126" wp14:editId="6A798E88">
            <wp:simplePos x="0" y="0"/>
            <wp:positionH relativeFrom="column">
              <wp:posOffset>200025</wp:posOffset>
            </wp:positionH>
            <wp:positionV relativeFrom="paragraph">
              <wp:posOffset>331470</wp:posOffset>
            </wp:positionV>
            <wp:extent cx="5939790" cy="2446020"/>
            <wp:effectExtent l="0" t="0" r="0" b="0"/>
            <wp:wrapSquare wrapText="largest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" t="-31" r="-14" b="7154"/>
                    <a:stretch/>
                  </pic:blipFill>
                  <pic:spPr bwMode="auto">
                    <a:xfrm>
                      <a:off x="0" y="0"/>
                      <a:ext cx="5939790" cy="24460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31F">
        <w:t xml:space="preserve">Интерфейс данного приложения можно увидеть на Рисунке </w:t>
      </w:r>
      <w:r>
        <w:t>2</w:t>
      </w:r>
      <w:r w:rsidRPr="00E2631F">
        <w:t xml:space="preserve">. </w:t>
      </w:r>
    </w:p>
    <w:p w14:paraId="6007ADFA" w14:textId="5176DD09" w:rsidR="00D01A7B" w:rsidRDefault="00462046" w:rsidP="00462046">
      <w:pPr>
        <w:pStyle w:val="a0"/>
      </w:pPr>
      <w:r>
        <w:t xml:space="preserve">Страница сервиса </w:t>
      </w:r>
      <w:r>
        <w:rPr>
          <w:sz w:val="28"/>
          <w:szCs w:val="22"/>
          <w:lang w:eastAsia="zh-CN"/>
        </w:rPr>
        <w:t>Ашан</w:t>
      </w:r>
    </w:p>
    <w:p w14:paraId="6F2BEEEE" w14:textId="77777777" w:rsidR="00462046" w:rsidRPr="00E2631F" w:rsidRDefault="00462046" w:rsidP="00462046">
      <w:pPr>
        <w:pStyle w:val="af9"/>
      </w:pPr>
      <w:r w:rsidRPr="00E2631F">
        <w:t xml:space="preserve">Проект </w:t>
      </w:r>
      <w:r w:rsidRPr="00E2631F">
        <w:tab/>
        <w:t>“</w:t>
      </w:r>
      <w:r>
        <w:rPr>
          <w:szCs w:val="22"/>
          <w:lang w:eastAsia="zh-CN"/>
        </w:rPr>
        <w:t>Ашан</w:t>
      </w:r>
      <w:r w:rsidRPr="00E2631F">
        <w:t xml:space="preserve">” </w:t>
      </w:r>
      <w:r w:rsidRPr="00E2631F">
        <w:tab/>
        <w:t xml:space="preserve">может </w:t>
      </w:r>
      <w:r w:rsidRPr="00E2631F">
        <w:tab/>
        <w:t xml:space="preserve">оказывать </w:t>
      </w:r>
      <w:r w:rsidRPr="00E2631F">
        <w:tab/>
        <w:t xml:space="preserve">услуги </w:t>
      </w:r>
      <w:r>
        <w:t>покупателям в разных городах России.</w:t>
      </w:r>
    </w:p>
    <w:p w14:paraId="199C9818" w14:textId="357AEBAA" w:rsidR="00D01A7B" w:rsidRDefault="00462046" w:rsidP="00462046">
      <w:pPr>
        <w:pStyle w:val="af9"/>
      </w:pPr>
      <w:r w:rsidRPr="00462046">
        <w:t>На сайте</w:t>
      </w:r>
      <w:r w:rsidRPr="00E2631F">
        <w:t xml:space="preserve"> реализованы следующие возможности: </w:t>
      </w:r>
    </w:p>
    <w:p w14:paraId="54FCBE4A" w14:textId="5B63B599" w:rsidR="00462046" w:rsidRPr="00E2631F" w:rsidRDefault="00462046" w:rsidP="00606067">
      <w:pPr>
        <w:pStyle w:val="a3"/>
      </w:pPr>
      <w:r>
        <w:rPr>
          <w:lang w:eastAsia="zh-CN"/>
        </w:rPr>
        <w:t>Просмотр товаров</w:t>
      </w:r>
      <w:r w:rsidR="00ED6A8B">
        <w:rPr>
          <w:lang w:eastAsia="zh-CN"/>
        </w:rPr>
        <w:t xml:space="preserve"> </w:t>
      </w:r>
      <w:r>
        <w:rPr>
          <w:lang w:eastAsia="zh-CN"/>
        </w:rPr>
        <w:t>(в том числе скидочных)</w:t>
      </w:r>
      <w:r w:rsidRPr="00E2631F">
        <w:t xml:space="preserve"> </w:t>
      </w:r>
    </w:p>
    <w:p w14:paraId="7F1CF405" w14:textId="6683EF22" w:rsidR="00462046" w:rsidRPr="00E2631F" w:rsidRDefault="00462046" w:rsidP="00606067">
      <w:pPr>
        <w:pStyle w:val="a3"/>
      </w:pPr>
      <w:r>
        <w:rPr>
          <w:lang w:eastAsia="zh-CN"/>
        </w:rPr>
        <w:t>Добавление товара в корзину</w:t>
      </w:r>
    </w:p>
    <w:p w14:paraId="14CA6D8A" w14:textId="6E79D5AC" w:rsidR="00462046" w:rsidRPr="00E2631F" w:rsidRDefault="00462046" w:rsidP="00606067">
      <w:pPr>
        <w:pStyle w:val="a3"/>
      </w:pPr>
      <w:r>
        <w:rPr>
          <w:lang w:eastAsia="zh-CN"/>
        </w:rPr>
        <w:t>Оформление покупки с доставкой</w:t>
      </w:r>
    </w:p>
    <w:p w14:paraId="7DB73016" w14:textId="6017216E" w:rsidR="00C75503" w:rsidRDefault="00462046" w:rsidP="00606067">
      <w:pPr>
        <w:pStyle w:val="a3"/>
        <w:rPr>
          <w:lang w:eastAsia="zh-CN"/>
        </w:rPr>
      </w:pPr>
      <w:r>
        <w:rPr>
          <w:lang w:eastAsia="zh-CN"/>
        </w:rPr>
        <w:t>Доступ к системе лояльности</w:t>
      </w:r>
    </w:p>
    <w:p w14:paraId="726A5DE3" w14:textId="77777777" w:rsidR="00C75503" w:rsidRDefault="00C75503">
      <w:pPr>
        <w:ind w:firstLine="0"/>
        <w:jc w:val="left"/>
        <w:rPr>
          <w:sz w:val="28"/>
          <w:lang w:eastAsia="zh-CN"/>
        </w:rPr>
      </w:pPr>
      <w:r>
        <w:rPr>
          <w:lang w:eastAsia="zh-CN"/>
        </w:rPr>
        <w:br w:type="page"/>
      </w:r>
    </w:p>
    <w:p w14:paraId="1E20A37B" w14:textId="48BD27C0" w:rsidR="00462046" w:rsidRDefault="00462046" w:rsidP="00462046">
      <w:pPr>
        <w:pStyle w:val="a1"/>
      </w:pPr>
      <w:bookmarkStart w:id="19" w:name="_Toc86789067"/>
      <w:r>
        <w:t>Графическое описание работы системы</w:t>
      </w:r>
      <w:bookmarkEnd w:id="19"/>
    </w:p>
    <w:p w14:paraId="04445C59" w14:textId="398DE26E" w:rsidR="00462046" w:rsidRDefault="00462046" w:rsidP="00462046">
      <w:pPr>
        <w:pStyle w:val="af9"/>
      </w:pPr>
      <w:r w:rsidRPr="00E2631F">
        <w:t xml:space="preserve">Для удобства описания работы системы была использована графическая нотация </w:t>
      </w:r>
      <w:r>
        <w:t>UML</w:t>
      </w:r>
      <w:r w:rsidRPr="00E2631F">
        <w:t xml:space="preserve">. </w:t>
      </w:r>
    </w:p>
    <w:p w14:paraId="13345714" w14:textId="1EE3B0B0" w:rsidR="00462046" w:rsidRDefault="00462046" w:rsidP="00462046">
      <w:pPr>
        <w:pStyle w:val="a2"/>
      </w:pPr>
      <w:bookmarkStart w:id="20" w:name="_Toc86789068"/>
      <w:r>
        <w:t>Диаграмма прецедентов</w:t>
      </w:r>
      <w:bookmarkEnd w:id="20"/>
    </w:p>
    <w:p w14:paraId="73311900" w14:textId="77777777" w:rsidR="00462046" w:rsidRPr="00E2631F" w:rsidRDefault="00462046" w:rsidP="00462046">
      <w:pPr>
        <w:pStyle w:val="af9"/>
      </w:pPr>
      <w:r w:rsidRPr="00E2631F">
        <w:t xml:space="preserve">Для описания системы на концептуальном уровне была спроектирована диаграмма прецедентов, на Рисунке 3. </w:t>
      </w:r>
    </w:p>
    <w:p w14:paraId="3D98FAAE" w14:textId="1F0B5424" w:rsidR="00462046" w:rsidRDefault="00462046" w:rsidP="00462046">
      <w:pPr>
        <w:pStyle w:val="af9"/>
      </w:pPr>
      <w:r w:rsidRPr="00E2631F">
        <w:t xml:space="preserve">Из основных участников можно выделить: </w:t>
      </w:r>
    </w:p>
    <w:p w14:paraId="0D04D908" w14:textId="77777777" w:rsidR="00462046" w:rsidRPr="00E2631F" w:rsidRDefault="00462046" w:rsidP="00606067">
      <w:pPr>
        <w:pStyle w:val="a3"/>
      </w:pPr>
      <w:r w:rsidRPr="00E2631F">
        <w:t xml:space="preserve">Неавторизованный пользователь; </w:t>
      </w:r>
    </w:p>
    <w:p w14:paraId="0E06C4FA" w14:textId="383AE2F3" w:rsidR="00462046" w:rsidRPr="00E2631F" w:rsidRDefault="00462046" w:rsidP="00606067">
      <w:pPr>
        <w:pStyle w:val="a3"/>
      </w:pPr>
      <w:r w:rsidRPr="00E2631F">
        <w:t xml:space="preserve">Авторизованный пользователь; </w:t>
      </w:r>
    </w:p>
    <w:p w14:paraId="34BF5FB9" w14:textId="40B4C24F" w:rsidR="00462046" w:rsidRDefault="00462046" w:rsidP="00606067">
      <w:pPr>
        <w:pStyle w:val="a3"/>
      </w:pPr>
      <w:r w:rsidRPr="00E2631F">
        <w:t xml:space="preserve">Администратор. </w:t>
      </w:r>
    </w:p>
    <w:p w14:paraId="303CA8CA" w14:textId="4621604A" w:rsidR="00462046" w:rsidRPr="00E2631F" w:rsidRDefault="00ED6A8B" w:rsidP="00ED6A8B">
      <w:pPr>
        <w:pStyle w:val="a3"/>
        <w:numPr>
          <w:ilvl w:val="0"/>
          <w:numId w:val="0"/>
        </w:numPr>
        <w:ind w:left="1789" w:hanging="360"/>
      </w:pPr>
      <w:r>
        <w:rPr>
          <w:noProof/>
        </w:rPr>
        <w:drawing>
          <wp:anchor distT="0" distB="0" distL="0" distR="0" simplePos="0" relativeHeight="251618304" behindDoc="1" locked="0" layoutInCell="1" allowOverlap="1" wp14:anchorId="1669D790" wp14:editId="545DF0F0">
            <wp:simplePos x="0" y="0"/>
            <wp:positionH relativeFrom="column">
              <wp:posOffset>299720</wp:posOffset>
            </wp:positionH>
            <wp:positionV relativeFrom="paragraph">
              <wp:posOffset>71755</wp:posOffset>
            </wp:positionV>
            <wp:extent cx="5589905" cy="2484120"/>
            <wp:effectExtent l="0" t="0" r="0" b="0"/>
            <wp:wrapTight wrapText="largest">
              <wp:wrapPolygon edited="0">
                <wp:start x="0" y="0"/>
                <wp:lineTo x="0" y="21368"/>
                <wp:lineTo x="21494" y="21368"/>
                <wp:lineTo x="214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" t="5084" r="-26" b="6796"/>
                    <a:stretch/>
                  </pic:blipFill>
                  <pic:spPr bwMode="auto">
                    <a:xfrm>
                      <a:off x="0" y="0"/>
                      <a:ext cx="5589905" cy="24841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A7B62F" w14:textId="77777777" w:rsidR="00462046" w:rsidRPr="00E2631F" w:rsidRDefault="00462046" w:rsidP="00462046">
      <w:pPr>
        <w:pStyle w:val="af9"/>
      </w:pPr>
    </w:p>
    <w:p w14:paraId="1FFE207D" w14:textId="77777777" w:rsidR="00462046" w:rsidRPr="00E2631F" w:rsidRDefault="00462046" w:rsidP="00462046">
      <w:pPr>
        <w:pStyle w:val="af9"/>
      </w:pPr>
    </w:p>
    <w:p w14:paraId="1BAAD89A" w14:textId="77777777" w:rsidR="00462046" w:rsidRDefault="00462046" w:rsidP="00462046">
      <w:pPr>
        <w:pStyle w:val="a1"/>
        <w:numPr>
          <w:ilvl w:val="0"/>
          <w:numId w:val="0"/>
        </w:numPr>
        <w:ind w:left="709"/>
      </w:pPr>
    </w:p>
    <w:p w14:paraId="1C08B8E2" w14:textId="77777777" w:rsidR="00462046" w:rsidRDefault="00462046" w:rsidP="00606067">
      <w:pPr>
        <w:pStyle w:val="a3"/>
      </w:pPr>
    </w:p>
    <w:p w14:paraId="209D14EC" w14:textId="77777777" w:rsidR="00462046" w:rsidRDefault="00462046" w:rsidP="00606067">
      <w:pPr>
        <w:pStyle w:val="a3"/>
      </w:pPr>
    </w:p>
    <w:p w14:paraId="1DB983D3" w14:textId="77777777" w:rsidR="00462046" w:rsidRDefault="00462046" w:rsidP="00606067">
      <w:pPr>
        <w:pStyle w:val="a3"/>
      </w:pPr>
    </w:p>
    <w:p w14:paraId="1B42BFCC" w14:textId="77777777" w:rsidR="00462046" w:rsidRDefault="00462046" w:rsidP="00606067">
      <w:pPr>
        <w:pStyle w:val="a3"/>
      </w:pPr>
    </w:p>
    <w:p w14:paraId="5A833B65" w14:textId="42A1E2FB" w:rsidR="00462046" w:rsidRDefault="00462046" w:rsidP="00462046">
      <w:pPr>
        <w:pStyle w:val="a0"/>
      </w:pPr>
      <w:r w:rsidRPr="00E2631F">
        <w:t>Диаграмма прецедентов</w:t>
      </w:r>
    </w:p>
    <w:p w14:paraId="48F96307" w14:textId="77777777" w:rsidR="00462046" w:rsidRPr="00E2631F" w:rsidRDefault="00462046" w:rsidP="00462046">
      <w:pPr>
        <w:pStyle w:val="af9"/>
      </w:pPr>
      <w:r w:rsidRPr="00E2631F">
        <w:t xml:space="preserve">“Неавторизованный пользователь” имеет следующие варианты использования: </w:t>
      </w:r>
    </w:p>
    <w:p w14:paraId="2258E4F4" w14:textId="5F81BF3A" w:rsidR="00462046" w:rsidRPr="00E2631F" w:rsidRDefault="00462046" w:rsidP="00000CAC">
      <w:pPr>
        <w:pStyle w:val="a5"/>
      </w:pPr>
      <w:r w:rsidRPr="00E2631F">
        <w:t>Зарегистрироваться</w:t>
      </w:r>
    </w:p>
    <w:p w14:paraId="47541D36" w14:textId="7109BFA5" w:rsidR="00462046" w:rsidRPr="00E2631F" w:rsidRDefault="00462046" w:rsidP="00000CAC">
      <w:pPr>
        <w:pStyle w:val="a5"/>
      </w:pPr>
      <w:r w:rsidRPr="00E2631F">
        <w:t>Авторизоваться</w:t>
      </w:r>
    </w:p>
    <w:p w14:paraId="00F17FC8" w14:textId="6921D2CC" w:rsidR="00462046" w:rsidRPr="00E2631F" w:rsidRDefault="00462046" w:rsidP="00000CAC">
      <w:pPr>
        <w:pStyle w:val="a5"/>
      </w:pPr>
      <w:r>
        <w:t>Просмотреть наполнение магазина</w:t>
      </w:r>
    </w:p>
    <w:p w14:paraId="4BBFC2FE" w14:textId="77777777" w:rsidR="00462046" w:rsidRPr="00E2631F" w:rsidRDefault="00462046" w:rsidP="00462046">
      <w:pPr>
        <w:pStyle w:val="af9"/>
      </w:pPr>
      <w:r w:rsidRPr="00E2631F">
        <w:lastRenderedPageBreak/>
        <w:t>“Авторизованный пользователь” имеет следующие варианты использования:</w:t>
      </w:r>
    </w:p>
    <w:p w14:paraId="16A871FA" w14:textId="0F111F91" w:rsidR="00462046" w:rsidRPr="00E2631F" w:rsidRDefault="00462046" w:rsidP="00000CAC">
      <w:pPr>
        <w:pStyle w:val="a5"/>
      </w:pPr>
      <w:r>
        <w:t>Добавление товаров в корзину</w:t>
      </w:r>
    </w:p>
    <w:p w14:paraId="572951BF" w14:textId="10513FC4" w:rsidR="00462046" w:rsidRPr="00E2631F" w:rsidRDefault="00462046" w:rsidP="00000CAC">
      <w:pPr>
        <w:pStyle w:val="a5"/>
      </w:pPr>
      <w:r>
        <w:t>Просмотр и редактирование содержимого корзины</w:t>
      </w:r>
    </w:p>
    <w:p w14:paraId="6731E2A1" w14:textId="07AA8062" w:rsidR="00462046" w:rsidRPr="00E2631F" w:rsidRDefault="00462046" w:rsidP="00000CAC">
      <w:pPr>
        <w:pStyle w:val="a5"/>
      </w:pPr>
      <w:r>
        <w:t>Оформление покупки</w:t>
      </w:r>
    </w:p>
    <w:p w14:paraId="7FD016F2" w14:textId="441C0DF9" w:rsidR="00462046" w:rsidRPr="00E2631F" w:rsidRDefault="00462046" w:rsidP="00000CAC">
      <w:pPr>
        <w:pStyle w:val="a5"/>
      </w:pPr>
      <w:r w:rsidRPr="00E2631F">
        <w:t xml:space="preserve">“Администратор” наследует </w:t>
      </w:r>
      <w:r w:rsidRPr="00E2631F">
        <w:tab/>
        <w:t xml:space="preserve">варианты </w:t>
      </w:r>
      <w:r w:rsidRPr="00E2631F">
        <w:tab/>
        <w:t xml:space="preserve">использования от </w:t>
      </w:r>
    </w:p>
    <w:p w14:paraId="6D0D47A9" w14:textId="77777777" w:rsidR="00462046" w:rsidRPr="00E2631F" w:rsidRDefault="00462046" w:rsidP="00000CAC">
      <w:pPr>
        <w:pStyle w:val="a5"/>
      </w:pPr>
      <w:r w:rsidRPr="00E2631F">
        <w:t xml:space="preserve">“Авторизованный пользователь” и у него так же есть и свои: </w:t>
      </w:r>
    </w:p>
    <w:p w14:paraId="31830114" w14:textId="0B249BEE" w:rsidR="00462046" w:rsidRDefault="00462046" w:rsidP="00000CAC">
      <w:pPr>
        <w:pStyle w:val="a5"/>
      </w:pPr>
      <w:r>
        <w:t>Добавление/удаление товаров</w:t>
      </w:r>
    </w:p>
    <w:p w14:paraId="167EA899" w14:textId="39749F3A" w:rsidR="00462046" w:rsidRDefault="00462046" w:rsidP="00000CAC">
      <w:pPr>
        <w:pStyle w:val="a5"/>
      </w:pPr>
      <w:r>
        <w:t>Редактирование покупок</w:t>
      </w:r>
    </w:p>
    <w:p w14:paraId="429A470C" w14:textId="77777777" w:rsidR="00462046" w:rsidRDefault="00462046" w:rsidP="00462046">
      <w:pPr>
        <w:pStyle w:val="a2"/>
      </w:pPr>
      <w:bookmarkStart w:id="21" w:name="_Toc86789069"/>
      <w:r>
        <w:t>Диаграмма развертывания</w:t>
      </w:r>
      <w:bookmarkEnd w:id="21"/>
      <w:r>
        <w:t xml:space="preserve"> </w:t>
      </w:r>
    </w:p>
    <w:p w14:paraId="43F40197" w14:textId="49D39109" w:rsidR="00C60DEC" w:rsidRDefault="00462046" w:rsidP="00462046">
      <w:pPr>
        <w:pStyle w:val="af9"/>
      </w:pPr>
      <w:r w:rsidRPr="00E2631F">
        <w:rPr>
          <w:rFonts w:ascii="Calibri" w:eastAsia="Calibri" w:hAnsi="Calibri" w:cs="Calibri"/>
          <w:sz w:val="22"/>
        </w:rPr>
        <w:tab/>
      </w:r>
      <w:r w:rsidRPr="00E2631F">
        <w:t xml:space="preserve">В ходе разработки сайта была </w:t>
      </w:r>
      <w:r w:rsidRPr="00E2631F">
        <w:tab/>
        <w:t xml:space="preserve">составлена </w:t>
      </w:r>
      <w:r w:rsidRPr="00E2631F">
        <w:tab/>
        <w:t xml:space="preserve">данная диаграмма развертывания на Рисунке 4 </w:t>
      </w:r>
    </w:p>
    <w:p w14:paraId="546FDCE3" w14:textId="77777777" w:rsidR="00C60DEC" w:rsidRDefault="00C60DEC">
      <w:pPr>
        <w:ind w:firstLine="0"/>
        <w:jc w:val="left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br w:type="page"/>
      </w:r>
    </w:p>
    <w:p w14:paraId="02EDE09D" w14:textId="5020AE86" w:rsidR="00462046" w:rsidRPr="00E2631F" w:rsidRDefault="00462046" w:rsidP="00462046">
      <w:pPr>
        <w:spacing w:line="252" w:lineRule="auto"/>
        <w:ind w:firstLine="0"/>
        <w:jc w:val="left"/>
      </w:pPr>
      <w:r>
        <w:rPr>
          <w:noProof/>
        </w:rPr>
        <w:lastRenderedPageBreak/>
        <w:drawing>
          <wp:anchor distT="0" distB="0" distL="0" distR="0" simplePos="0" relativeHeight="251634688" behindDoc="1" locked="0" layoutInCell="1" allowOverlap="1" wp14:anchorId="4D90AF1A" wp14:editId="32F118DB">
            <wp:simplePos x="0" y="0"/>
            <wp:positionH relativeFrom="column">
              <wp:posOffset>1427480</wp:posOffset>
            </wp:positionH>
            <wp:positionV relativeFrom="paragraph">
              <wp:posOffset>10795</wp:posOffset>
            </wp:positionV>
            <wp:extent cx="3672840" cy="6407785"/>
            <wp:effectExtent l="0" t="0" r="0" b="0"/>
            <wp:wrapTight wrapText="largest">
              <wp:wrapPolygon edited="0">
                <wp:start x="0" y="0"/>
                <wp:lineTo x="0" y="21512"/>
                <wp:lineTo x="21510" y="21512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" t="-37" r="-66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64077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31F">
        <w:rPr>
          <w:b/>
        </w:rPr>
        <w:t xml:space="preserve"> </w:t>
      </w:r>
    </w:p>
    <w:p w14:paraId="7ACEA9F1" w14:textId="72A3DFA5" w:rsidR="00462046" w:rsidRDefault="00462046" w:rsidP="00462046">
      <w:pPr>
        <w:spacing w:after="66" w:line="252" w:lineRule="auto"/>
        <w:ind w:left="1624" w:firstLine="0"/>
        <w:jc w:val="left"/>
        <w:rPr>
          <w:lang w:val="ru-RU" w:eastAsia="ru-RU"/>
        </w:rPr>
      </w:pPr>
    </w:p>
    <w:p w14:paraId="655A8A9F" w14:textId="742F70FF" w:rsidR="00462046" w:rsidRDefault="00462046" w:rsidP="00462046">
      <w:pPr>
        <w:spacing w:after="135" w:line="264" w:lineRule="auto"/>
        <w:ind w:left="859" w:hanging="10"/>
        <w:jc w:val="center"/>
        <w:rPr>
          <w:lang w:val="ru-RU" w:eastAsia="ru-RU"/>
        </w:rPr>
      </w:pPr>
    </w:p>
    <w:p w14:paraId="5D84E148" w14:textId="6169B3C2" w:rsidR="00462046" w:rsidRDefault="00462046" w:rsidP="00462046">
      <w:pPr>
        <w:spacing w:after="135" w:line="264" w:lineRule="auto"/>
        <w:ind w:left="859" w:hanging="10"/>
        <w:jc w:val="center"/>
        <w:rPr>
          <w:lang w:val="ru-RU" w:eastAsia="ru-RU"/>
        </w:rPr>
      </w:pPr>
    </w:p>
    <w:p w14:paraId="4DC37A19" w14:textId="77777777" w:rsidR="00462046" w:rsidRDefault="00462046" w:rsidP="00462046">
      <w:pPr>
        <w:spacing w:after="135" w:line="264" w:lineRule="auto"/>
        <w:ind w:left="859" w:hanging="10"/>
        <w:jc w:val="center"/>
        <w:rPr>
          <w:lang w:val="ru-RU" w:eastAsia="ru-RU"/>
        </w:rPr>
      </w:pPr>
    </w:p>
    <w:p w14:paraId="5F2FDCFC" w14:textId="77777777" w:rsidR="00462046" w:rsidRDefault="00462046" w:rsidP="00462046">
      <w:pPr>
        <w:spacing w:after="135" w:line="264" w:lineRule="auto"/>
        <w:ind w:left="859" w:hanging="10"/>
        <w:jc w:val="center"/>
        <w:rPr>
          <w:lang w:val="ru-RU" w:eastAsia="ru-RU"/>
        </w:rPr>
      </w:pPr>
    </w:p>
    <w:p w14:paraId="4A3D8976" w14:textId="77777777" w:rsidR="00462046" w:rsidRPr="00E2631F" w:rsidRDefault="00462046" w:rsidP="00462046">
      <w:pPr>
        <w:spacing w:after="135" w:line="264" w:lineRule="auto"/>
        <w:ind w:left="859" w:hanging="10"/>
        <w:jc w:val="center"/>
      </w:pPr>
    </w:p>
    <w:p w14:paraId="35CF4C82" w14:textId="77777777" w:rsidR="00462046" w:rsidRPr="00E2631F" w:rsidRDefault="00462046" w:rsidP="00462046">
      <w:pPr>
        <w:spacing w:after="135" w:line="264" w:lineRule="auto"/>
        <w:ind w:left="859" w:hanging="10"/>
        <w:jc w:val="center"/>
      </w:pPr>
    </w:p>
    <w:p w14:paraId="6CB6EC7E" w14:textId="77777777" w:rsidR="00462046" w:rsidRPr="00E2631F" w:rsidRDefault="00462046" w:rsidP="00462046">
      <w:pPr>
        <w:spacing w:after="135" w:line="264" w:lineRule="auto"/>
        <w:ind w:left="859" w:hanging="10"/>
        <w:jc w:val="center"/>
      </w:pPr>
    </w:p>
    <w:p w14:paraId="409B92BD" w14:textId="77777777" w:rsidR="00462046" w:rsidRPr="00E2631F" w:rsidRDefault="00462046" w:rsidP="00462046">
      <w:pPr>
        <w:spacing w:after="135" w:line="264" w:lineRule="auto"/>
        <w:ind w:left="859" w:hanging="10"/>
        <w:jc w:val="center"/>
      </w:pPr>
    </w:p>
    <w:p w14:paraId="2B5924F8" w14:textId="77777777" w:rsidR="00462046" w:rsidRPr="00E2631F" w:rsidRDefault="00462046" w:rsidP="00462046">
      <w:pPr>
        <w:spacing w:after="135" w:line="264" w:lineRule="auto"/>
        <w:ind w:left="859" w:hanging="10"/>
        <w:jc w:val="center"/>
      </w:pPr>
    </w:p>
    <w:p w14:paraId="2E7159D9" w14:textId="3EF0784A" w:rsidR="00462046" w:rsidRDefault="00462046" w:rsidP="00462046">
      <w:pPr>
        <w:pStyle w:val="a0"/>
      </w:pPr>
      <w:r>
        <w:t>Д</w:t>
      </w:r>
      <w:r w:rsidRPr="00E2631F">
        <w:t>иаграмма развертывания</w:t>
      </w:r>
    </w:p>
    <w:p w14:paraId="099C6C2D" w14:textId="3E2404D9" w:rsidR="00C60DEC" w:rsidRPr="00C60DEC" w:rsidRDefault="00C60DEC" w:rsidP="00C60DEC">
      <w:pPr>
        <w:pStyle w:val="a2"/>
      </w:pPr>
      <w:bookmarkStart w:id="22" w:name="_Toc86789070"/>
      <w:r>
        <w:t>Диаграмма состояния</w:t>
      </w:r>
      <w:bookmarkEnd w:id="22"/>
      <w:r>
        <w:t xml:space="preserve"> </w:t>
      </w:r>
    </w:p>
    <w:p w14:paraId="328FEFE8" w14:textId="06DAD572" w:rsidR="00C60DEC" w:rsidRDefault="00C60DEC" w:rsidP="00C60DEC">
      <w:pPr>
        <w:pStyle w:val="af9"/>
      </w:pPr>
      <w:r>
        <w:rPr>
          <w:noProof/>
          <w:shd w:val="clear" w:color="auto" w:fill="auto"/>
        </w:rPr>
        <w:drawing>
          <wp:anchor distT="0" distB="0" distL="0" distR="0" simplePos="0" relativeHeight="251642880" behindDoc="1" locked="0" layoutInCell="1" allowOverlap="1" wp14:anchorId="757F7119" wp14:editId="66535216">
            <wp:simplePos x="0" y="0"/>
            <wp:positionH relativeFrom="column">
              <wp:posOffset>78740</wp:posOffset>
            </wp:positionH>
            <wp:positionV relativeFrom="paragraph">
              <wp:posOffset>228600</wp:posOffset>
            </wp:positionV>
            <wp:extent cx="6179185" cy="723900"/>
            <wp:effectExtent l="0" t="0" r="0" b="0"/>
            <wp:wrapTight wrapText="largest">
              <wp:wrapPolygon edited="0">
                <wp:start x="0" y="0"/>
                <wp:lineTo x="0" y="21032"/>
                <wp:lineTo x="21509" y="21032"/>
                <wp:lineTo x="2150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t="19263" r="-32" b="29508"/>
                    <a:stretch/>
                  </pic:blipFill>
                  <pic:spPr bwMode="auto">
                    <a:xfrm>
                      <a:off x="0" y="0"/>
                      <a:ext cx="6179185" cy="723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31F">
        <w:t>В ходе разработки сайта была составлена данная диаграмма состояния</w:t>
      </w:r>
    </w:p>
    <w:p w14:paraId="3737A70C" w14:textId="7D38C01E" w:rsidR="00C60DEC" w:rsidRDefault="00C60DEC" w:rsidP="00C60DEC">
      <w:pPr>
        <w:pStyle w:val="a0"/>
      </w:pPr>
      <w:r>
        <w:t>Диаграмма состояния</w:t>
      </w:r>
    </w:p>
    <w:p w14:paraId="532B36DE" w14:textId="77777777" w:rsidR="00C60DEC" w:rsidRDefault="00C60DEC" w:rsidP="00C60DEC">
      <w:pPr>
        <w:pStyle w:val="a2"/>
      </w:pPr>
      <w:bookmarkStart w:id="23" w:name="_Toc86789071"/>
      <w:r>
        <w:lastRenderedPageBreak/>
        <w:t>Диаграмма idef0.</w:t>
      </w:r>
      <w:bookmarkEnd w:id="23"/>
      <w:r>
        <w:t xml:space="preserve">  </w:t>
      </w:r>
    </w:p>
    <w:p w14:paraId="3BE4C1A8" w14:textId="77777777" w:rsidR="00C60DEC" w:rsidRPr="00E2631F" w:rsidRDefault="00C60DEC" w:rsidP="00C60DEC">
      <w:pPr>
        <w:pStyle w:val="af9"/>
      </w:pPr>
      <w:r w:rsidRPr="00E2631F">
        <w:t xml:space="preserve">В ходе разработки сайта была составлена данная диаграмма </w:t>
      </w:r>
      <w:r>
        <w:t>idef</w:t>
      </w:r>
      <w:r w:rsidRPr="00E2631F">
        <w:t xml:space="preserve">0 на </w:t>
      </w:r>
    </w:p>
    <w:p w14:paraId="51E63028" w14:textId="77777777" w:rsidR="00C60DEC" w:rsidRDefault="00C60DEC" w:rsidP="00C60DEC">
      <w:pPr>
        <w:pStyle w:val="af9"/>
        <w:ind w:firstLine="0"/>
      </w:pPr>
      <w:r>
        <w:t xml:space="preserve">Рисунке 6 </w:t>
      </w:r>
    </w:p>
    <w:p w14:paraId="5D628835" w14:textId="5929D0D8" w:rsidR="00C60DEC" w:rsidRDefault="00C60DEC" w:rsidP="00C60DEC">
      <w:pPr>
        <w:pStyle w:val="a0"/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66AE98DD" wp14:editId="25810F9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79185" cy="3408680"/>
            <wp:effectExtent l="0" t="0" r="0" b="0"/>
            <wp:wrapSquare wrapText="largest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" t="-29" r="-15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34086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Диаграмма idef0 </w:t>
      </w:r>
    </w:p>
    <w:p w14:paraId="2E24B05C" w14:textId="77777777" w:rsidR="00C60DEC" w:rsidRDefault="00C60DEC" w:rsidP="00C60DEC">
      <w:pPr>
        <w:pStyle w:val="a2"/>
      </w:pPr>
      <w:bookmarkStart w:id="24" w:name="_Toc86789072"/>
      <w:r>
        <w:t>Диаграмма активности администратора</w:t>
      </w:r>
      <w:bookmarkEnd w:id="24"/>
      <w:r>
        <w:t xml:space="preserve">  </w:t>
      </w:r>
    </w:p>
    <w:p w14:paraId="56D23B55" w14:textId="77777777" w:rsidR="00C60DEC" w:rsidRDefault="00C60DEC" w:rsidP="00C60DEC">
      <w:pPr>
        <w:pStyle w:val="af9"/>
      </w:pPr>
      <w:r w:rsidRPr="00E2631F">
        <w:t xml:space="preserve">В ходе разработки сайта была составлена данная диаграмма активности </w:t>
      </w:r>
    </w:p>
    <w:p w14:paraId="2034D5DF" w14:textId="77777777" w:rsidR="00C60DEC" w:rsidRDefault="00C60DEC" w:rsidP="00C60DEC">
      <w:pPr>
        <w:ind w:firstLine="0"/>
        <w:jc w:val="left"/>
      </w:pPr>
      <w:r>
        <w:br w:type="page"/>
      </w:r>
    </w:p>
    <w:p w14:paraId="343DCD7B" w14:textId="324F1DBE" w:rsidR="00C60DEC" w:rsidRPr="00C60DEC" w:rsidRDefault="00C60DEC" w:rsidP="00C60DEC">
      <w:pPr>
        <w:ind w:firstLine="0"/>
        <w:jc w:val="left"/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</w:pPr>
      <w:r>
        <w:rPr>
          <w:noProof/>
        </w:rPr>
        <w:lastRenderedPageBreak/>
        <w:drawing>
          <wp:anchor distT="0" distB="0" distL="0" distR="0" simplePos="0" relativeHeight="251657216" behindDoc="1" locked="0" layoutInCell="1" allowOverlap="1" wp14:anchorId="4200A773" wp14:editId="63405937">
            <wp:simplePos x="0" y="0"/>
            <wp:positionH relativeFrom="column">
              <wp:posOffset>566420</wp:posOffset>
            </wp:positionH>
            <wp:positionV relativeFrom="paragraph">
              <wp:posOffset>287655</wp:posOffset>
            </wp:positionV>
            <wp:extent cx="4983480" cy="4035425"/>
            <wp:effectExtent l="0" t="0" r="0" b="0"/>
            <wp:wrapTight wrapText="largest">
              <wp:wrapPolygon edited="0">
                <wp:start x="0" y="0"/>
                <wp:lineTo x="0" y="21515"/>
                <wp:lineTo x="21550" y="21515"/>
                <wp:lineTo x="2155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" t="1926" r="2537" b="2467"/>
                    <a:stretch/>
                  </pic:blipFill>
                  <pic:spPr bwMode="auto">
                    <a:xfrm>
                      <a:off x="0" y="0"/>
                      <a:ext cx="4983480" cy="40354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F3E81" w14:textId="77777777" w:rsidR="00C60DEC" w:rsidRPr="00C60DEC" w:rsidRDefault="00C60DEC" w:rsidP="00C60DEC">
      <w:pPr>
        <w:rPr>
          <w:lang w:eastAsia="en-US"/>
        </w:rPr>
      </w:pPr>
    </w:p>
    <w:p w14:paraId="77054891" w14:textId="45330249" w:rsidR="00C60DEC" w:rsidRDefault="00C60DEC" w:rsidP="00C60DEC">
      <w:pPr>
        <w:pStyle w:val="af9"/>
        <w:ind w:firstLine="0"/>
      </w:pPr>
    </w:p>
    <w:p w14:paraId="2A4373F8" w14:textId="1B0AC51C" w:rsidR="00C60DEC" w:rsidRPr="00C60DEC" w:rsidRDefault="00C60DEC" w:rsidP="00C60DEC">
      <w:pPr>
        <w:ind w:firstLine="0"/>
        <w:rPr>
          <w:lang w:eastAsia="en-US"/>
        </w:rPr>
      </w:pPr>
    </w:p>
    <w:p w14:paraId="578D9C1C" w14:textId="77777777" w:rsidR="00462046" w:rsidRPr="00462046" w:rsidRDefault="00462046" w:rsidP="00462046">
      <w:pPr>
        <w:rPr>
          <w:lang w:eastAsia="en-US"/>
        </w:rPr>
      </w:pPr>
    </w:p>
    <w:p w14:paraId="16C475A1" w14:textId="389C5D99" w:rsidR="00462046" w:rsidRDefault="00462046" w:rsidP="00606067">
      <w:pPr>
        <w:pStyle w:val="a3"/>
      </w:pPr>
    </w:p>
    <w:p w14:paraId="2696419C" w14:textId="126839E1" w:rsidR="00462046" w:rsidRDefault="00462046" w:rsidP="00606067">
      <w:pPr>
        <w:pStyle w:val="a3"/>
      </w:pPr>
    </w:p>
    <w:p w14:paraId="0C6381BD" w14:textId="77777777" w:rsidR="00462046" w:rsidRDefault="00462046" w:rsidP="00606067">
      <w:pPr>
        <w:pStyle w:val="a3"/>
      </w:pPr>
    </w:p>
    <w:p w14:paraId="7DBF1874" w14:textId="77777777" w:rsidR="00462046" w:rsidRDefault="00462046" w:rsidP="00606067">
      <w:pPr>
        <w:pStyle w:val="a3"/>
      </w:pPr>
    </w:p>
    <w:p w14:paraId="3068A898" w14:textId="77777777" w:rsidR="00462046" w:rsidRDefault="00462046" w:rsidP="00606067">
      <w:pPr>
        <w:pStyle w:val="a3"/>
      </w:pPr>
    </w:p>
    <w:p w14:paraId="5EB5DAA5" w14:textId="77777777" w:rsidR="00462046" w:rsidRDefault="00462046" w:rsidP="00606067">
      <w:pPr>
        <w:pStyle w:val="a3"/>
      </w:pPr>
    </w:p>
    <w:p w14:paraId="54AA49CC" w14:textId="77777777" w:rsidR="00462046" w:rsidRDefault="00462046" w:rsidP="00606067">
      <w:pPr>
        <w:pStyle w:val="a3"/>
      </w:pPr>
    </w:p>
    <w:p w14:paraId="138E61A2" w14:textId="77777777" w:rsidR="00462046" w:rsidRDefault="00462046" w:rsidP="00606067">
      <w:pPr>
        <w:pStyle w:val="a3"/>
      </w:pPr>
    </w:p>
    <w:p w14:paraId="4D925199" w14:textId="77777777" w:rsidR="00462046" w:rsidRDefault="00462046" w:rsidP="00606067">
      <w:pPr>
        <w:pStyle w:val="a3"/>
      </w:pPr>
    </w:p>
    <w:p w14:paraId="25828BD2" w14:textId="77777777" w:rsidR="00462046" w:rsidRDefault="00462046" w:rsidP="00606067">
      <w:pPr>
        <w:pStyle w:val="a3"/>
      </w:pPr>
    </w:p>
    <w:p w14:paraId="1290748D" w14:textId="4E481EB2" w:rsidR="00462046" w:rsidRDefault="00462046" w:rsidP="00606067">
      <w:pPr>
        <w:pStyle w:val="a3"/>
      </w:pPr>
    </w:p>
    <w:p w14:paraId="3FCE6B9B" w14:textId="6D02E416" w:rsidR="00C60DEC" w:rsidRDefault="00C60DEC" w:rsidP="00C60DEC">
      <w:pPr>
        <w:pStyle w:val="a0"/>
      </w:pPr>
      <w:r>
        <w:t>Диаграмма активности администратора</w:t>
      </w:r>
    </w:p>
    <w:p w14:paraId="4227FF0E" w14:textId="39421B23" w:rsidR="00462046" w:rsidRDefault="00C60DEC" w:rsidP="00C60DEC">
      <w:pPr>
        <w:pStyle w:val="a2"/>
      </w:pPr>
      <w:bookmarkStart w:id="25" w:name="_Toc86789073"/>
      <w:r>
        <w:t>Диаграмма активности пользователя</w:t>
      </w:r>
      <w:bookmarkEnd w:id="25"/>
    </w:p>
    <w:p w14:paraId="13126C3E" w14:textId="77777777" w:rsidR="00C60DEC" w:rsidRPr="00E2631F" w:rsidRDefault="00C60DEC" w:rsidP="00C60DEC">
      <w:pPr>
        <w:pStyle w:val="af9"/>
      </w:pPr>
      <w:r w:rsidRPr="00E2631F">
        <w:t xml:space="preserve">В ходе разработки сайта была составлена данная диаграмма активности пользователя на Рисунке 8 </w:t>
      </w:r>
    </w:p>
    <w:p w14:paraId="62178C8D" w14:textId="36BF1C46" w:rsidR="00462046" w:rsidRDefault="00462046" w:rsidP="00ED6A8B">
      <w:pPr>
        <w:pStyle w:val="af9"/>
      </w:pPr>
    </w:p>
    <w:p w14:paraId="5F65113F" w14:textId="77777777" w:rsidR="00462046" w:rsidRDefault="00462046" w:rsidP="00ED6A8B">
      <w:pPr>
        <w:pStyle w:val="af9"/>
      </w:pPr>
    </w:p>
    <w:p w14:paraId="76557305" w14:textId="77777777" w:rsidR="00462046" w:rsidRDefault="00462046" w:rsidP="00ED6A8B">
      <w:pPr>
        <w:pStyle w:val="af9"/>
      </w:pPr>
    </w:p>
    <w:p w14:paraId="45C6F9C6" w14:textId="77777777" w:rsidR="00462046" w:rsidRDefault="00462046" w:rsidP="00ED6A8B">
      <w:pPr>
        <w:pStyle w:val="af9"/>
      </w:pPr>
    </w:p>
    <w:p w14:paraId="3DDF5AF5" w14:textId="77777777" w:rsidR="00462046" w:rsidRDefault="00462046" w:rsidP="00ED6A8B">
      <w:pPr>
        <w:pStyle w:val="af9"/>
      </w:pPr>
    </w:p>
    <w:p w14:paraId="75AEFD89" w14:textId="77777777" w:rsidR="00462046" w:rsidRDefault="00462046" w:rsidP="00ED6A8B">
      <w:pPr>
        <w:pStyle w:val="af9"/>
      </w:pPr>
    </w:p>
    <w:p w14:paraId="4B2D4B7A" w14:textId="77777777" w:rsidR="00462046" w:rsidRDefault="00462046" w:rsidP="00ED6A8B">
      <w:pPr>
        <w:pStyle w:val="af9"/>
      </w:pPr>
    </w:p>
    <w:p w14:paraId="03B8ACE7" w14:textId="77777777" w:rsidR="00462046" w:rsidRDefault="00462046" w:rsidP="00ED6A8B">
      <w:pPr>
        <w:pStyle w:val="af9"/>
      </w:pPr>
    </w:p>
    <w:p w14:paraId="21EF28FD" w14:textId="7F359171" w:rsidR="00462046" w:rsidRDefault="00C60DEC" w:rsidP="00606067">
      <w:pPr>
        <w:pStyle w:val="a3"/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45199B94" wp14:editId="36AB7DC1">
            <wp:simplePos x="0" y="0"/>
            <wp:positionH relativeFrom="column">
              <wp:posOffset>0</wp:posOffset>
            </wp:positionH>
            <wp:positionV relativeFrom="paragraph">
              <wp:posOffset>311785</wp:posOffset>
            </wp:positionV>
            <wp:extent cx="5822315" cy="4720590"/>
            <wp:effectExtent l="0" t="0" r="0" b="0"/>
            <wp:wrapSquare wrapText="largest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" t="-46" r="-37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47205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BC4C8" w14:textId="77777777" w:rsidR="00462046" w:rsidRDefault="00462046" w:rsidP="00606067">
      <w:pPr>
        <w:pStyle w:val="a3"/>
      </w:pPr>
    </w:p>
    <w:p w14:paraId="5D9CCFB6" w14:textId="77777777" w:rsidR="00462046" w:rsidRDefault="00462046" w:rsidP="00606067">
      <w:pPr>
        <w:pStyle w:val="a3"/>
      </w:pPr>
    </w:p>
    <w:p w14:paraId="276C6358" w14:textId="77777777" w:rsidR="00462046" w:rsidRDefault="00462046" w:rsidP="00606067">
      <w:pPr>
        <w:pStyle w:val="a3"/>
      </w:pPr>
    </w:p>
    <w:p w14:paraId="2544EC9A" w14:textId="77777777" w:rsidR="00462046" w:rsidRDefault="00462046" w:rsidP="00606067">
      <w:pPr>
        <w:pStyle w:val="a3"/>
      </w:pPr>
    </w:p>
    <w:p w14:paraId="00335595" w14:textId="77777777" w:rsidR="00462046" w:rsidRDefault="00462046" w:rsidP="00606067">
      <w:pPr>
        <w:pStyle w:val="a3"/>
      </w:pPr>
    </w:p>
    <w:p w14:paraId="2346D05D" w14:textId="77777777" w:rsidR="00462046" w:rsidRDefault="00462046" w:rsidP="00606067">
      <w:pPr>
        <w:pStyle w:val="a3"/>
      </w:pPr>
    </w:p>
    <w:p w14:paraId="142A8B7A" w14:textId="77777777" w:rsidR="00462046" w:rsidRDefault="00462046" w:rsidP="00606067">
      <w:pPr>
        <w:pStyle w:val="a3"/>
      </w:pPr>
    </w:p>
    <w:p w14:paraId="043898D1" w14:textId="77777777" w:rsidR="00462046" w:rsidRDefault="00462046" w:rsidP="00606067">
      <w:pPr>
        <w:pStyle w:val="a3"/>
      </w:pPr>
    </w:p>
    <w:p w14:paraId="03122F02" w14:textId="77777777" w:rsidR="00462046" w:rsidRDefault="00462046" w:rsidP="00606067">
      <w:pPr>
        <w:pStyle w:val="a3"/>
      </w:pPr>
    </w:p>
    <w:p w14:paraId="442EFEE9" w14:textId="77777777" w:rsidR="00462046" w:rsidRDefault="00462046" w:rsidP="00606067">
      <w:pPr>
        <w:pStyle w:val="a3"/>
      </w:pPr>
    </w:p>
    <w:p w14:paraId="4D64DB15" w14:textId="77777777" w:rsidR="00462046" w:rsidRDefault="00462046" w:rsidP="00606067">
      <w:pPr>
        <w:pStyle w:val="a3"/>
      </w:pPr>
    </w:p>
    <w:p w14:paraId="700BD33A" w14:textId="77777777" w:rsidR="00462046" w:rsidRDefault="00462046" w:rsidP="00606067">
      <w:pPr>
        <w:pStyle w:val="a3"/>
      </w:pPr>
    </w:p>
    <w:p w14:paraId="49659D29" w14:textId="77777777" w:rsidR="00462046" w:rsidRDefault="00462046" w:rsidP="00606067">
      <w:pPr>
        <w:pStyle w:val="a3"/>
      </w:pPr>
    </w:p>
    <w:p w14:paraId="0DEFCC64" w14:textId="77777777" w:rsidR="00462046" w:rsidRDefault="00462046" w:rsidP="00606067">
      <w:pPr>
        <w:pStyle w:val="a3"/>
      </w:pPr>
    </w:p>
    <w:p w14:paraId="40847F15" w14:textId="77777777" w:rsidR="00462046" w:rsidRDefault="00462046" w:rsidP="00606067">
      <w:pPr>
        <w:pStyle w:val="a3"/>
      </w:pPr>
    </w:p>
    <w:p w14:paraId="30031BD6" w14:textId="2F8FDB73" w:rsidR="00462046" w:rsidRDefault="00C60DEC" w:rsidP="00C60DEC">
      <w:pPr>
        <w:pStyle w:val="a0"/>
      </w:pPr>
      <w:r>
        <w:t>Диаграмма активности пользователя</w:t>
      </w:r>
    </w:p>
    <w:p w14:paraId="442C408A" w14:textId="0AA732AF" w:rsidR="00462046" w:rsidRDefault="00C60DEC" w:rsidP="00ED6A8B">
      <w:pPr>
        <w:pStyle w:val="a2"/>
      </w:pPr>
      <w:bookmarkStart w:id="26" w:name="_Toc86789074"/>
      <w:r>
        <w:t>Диаграмма классов</w:t>
      </w:r>
      <w:bookmarkEnd w:id="26"/>
    </w:p>
    <w:p w14:paraId="13F76F50" w14:textId="73C121BB" w:rsidR="00C60DEC" w:rsidRPr="00E2631F" w:rsidRDefault="00C60DEC" w:rsidP="00C60DEC">
      <w:pPr>
        <w:pStyle w:val="af9"/>
      </w:pPr>
      <w:r w:rsidRPr="00E2631F">
        <w:t xml:space="preserve">В ходе разработки сайта была составлена данная диаграмма классов на Рисунке 9 </w:t>
      </w:r>
    </w:p>
    <w:p w14:paraId="1815D5E9" w14:textId="74AA2BFF" w:rsidR="00C60DEC" w:rsidRDefault="00C60DEC" w:rsidP="00ED6A8B">
      <w:pPr>
        <w:pStyle w:val="af9"/>
      </w:pPr>
    </w:p>
    <w:p w14:paraId="7F737737" w14:textId="013A6094" w:rsidR="00C60DEC" w:rsidRDefault="00C60DEC" w:rsidP="00ED6A8B">
      <w:pPr>
        <w:pStyle w:val="af9"/>
      </w:pPr>
    </w:p>
    <w:p w14:paraId="30F9039D" w14:textId="5C0C7A7F" w:rsidR="00C60DEC" w:rsidRDefault="00C60DEC" w:rsidP="00ED6A8B">
      <w:pPr>
        <w:pStyle w:val="af9"/>
      </w:pPr>
    </w:p>
    <w:p w14:paraId="65C43985" w14:textId="460112AF" w:rsidR="00C60DEC" w:rsidRDefault="00C60DEC" w:rsidP="00C60DEC">
      <w:pPr>
        <w:pStyle w:val="a0"/>
      </w:pPr>
      <w:r>
        <w:lastRenderedPageBreak/>
        <w:t xml:space="preserve">Диаграмма классов </w:t>
      </w:r>
      <w:r>
        <w:rPr>
          <w:noProof/>
        </w:rPr>
        <w:drawing>
          <wp:anchor distT="0" distB="0" distL="0" distR="0" simplePos="0" relativeHeight="251665408" behindDoc="0" locked="0" layoutInCell="1" allowOverlap="1" wp14:anchorId="3522B85B" wp14:editId="6C0428BB">
            <wp:simplePos x="0" y="0"/>
            <wp:positionH relativeFrom="column">
              <wp:posOffset>1426845</wp:posOffset>
            </wp:positionH>
            <wp:positionV relativeFrom="paragraph">
              <wp:posOffset>-422910</wp:posOffset>
            </wp:positionV>
            <wp:extent cx="3419475" cy="297751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" t="-41" r="-37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9775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218A13" w14:textId="09E521D3" w:rsidR="00C60DEC" w:rsidRDefault="00C60DEC" w:rsidP="00C60DEC">
      <w:pPr>
        <w:pStyle w:val="a2"/>
      </w:pPr>
      <w:bookmarkStart w:id="27" w:name="_Toc86789075"/>
      <w:r>
        <w:t>Диаграмма объектов</w:t>
      </w:r>
      <w:bookmarkEnd w:id="27"/>
    </w:p>
    <w:p w14:paraId="3B75B37D" w14:textId="55F524FB" w:rsidR="00C60DEC" w:rsidRPr="00E2631F" w:rsidRDefault="00C60DEC" w:rsidP="00C60DEC">
      <w:pPr>
        <w:pStyle w:val="af9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100740AC" wp14:editId="769B830B">
            <wp:simplePos x="0" y="0"/>
            <wp:positionH relativeFrom="column">
              <wp:posOffset>1252220</wp:posOffset>
            </wp:positionH>
            <wp:positionV relativeFrom="paragraph">
              <wp:posOffset>604520</wp:posOffset>
            </wp:positionV>
            <wp:extent cx="3677285" cy="2885440"/>
            <wp:effectExtent l="0" t="0" r="0" b="0"/>
            <wp:wrapSquare wrapText="largest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-32" r="-24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8854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31F">
        <w:t xml:space="preserve">В ходе разработки сайта была составлена данная диаграмма </w:t>
      </w:r>
      <w:proofErr w:type="gramStart"/>
      <w:r w:rsidRPr="00E2631F">
        <w:t>объектов  на</w:t>
      </w:r>
      <w:proofErr w:type="gramEnd"/>
      <w:r w:rsidRPr="00E2631F">
        <w:t xml:space="preserve"> Рисунке 10 </w:t>
      </w:r>
    </w:p>
    <w:p w14:paraId="7D2A951A" w14:textId="76AFEBC7" w:rsidR="00C60DEC" w:rsidRDefault="00C60DEC" w:rsidP="00C75503">
      <w:pPr>
        <w:pStyle w:val="af9"/>
      </w:pPr>
    </w:p>
    <w:p w14:paraId="5318C717" w14:textId="23913AB5" w:rsidR="00C60DEC" w:rsidRDefault="00C60DEC" w:rsidP="00C75503">
      <w:pPr>
        <w:pStyle w:val="af9"/>
      </w:pPr>
    </w:p>
    <w:p w14:paraId="5D0ED1B0" w14:textId="1C8F4101" w:rsidR="00C60DEC" w:rsidRDefault="00C60DEC" w:rsidP="00C75503">
      <w:pPr>
        <w:pStyle w:val="af9"/>
      </w:pPr>
    </w:p>
    <w:p w14:paraId="3EBD84B3" w14:textId="0798AFDB" w:rsidR="00C60DEC" w:rsidRDefault="00C60DEC" w:rsidP="00C75503">
      <w:pPr>
        <w:pStyle w:val="af9"/>
      </w:pPr>
    </w:p>
    <w:p w14:paraId="079F1C75" w14:textId="7E137B4F" w:rsidR="00C60DEC" w:rsidRDefault="00C60DEC" w:rsidP="00C75503">
      <w:pPr>
        <w:pStyle w:val="af9"/>
      </w:pPr>
    </w:p>
    <w:p w14:paraId="4C6E787D" w14:textId="451137BD" w:rsidR="00C60DEC" w:rsidRDefault="00C60DEC" w:rsidP="00C75503">
      <w:pPr>
        <w:pStyle w:val="af9"/>
      </w:pPr>
    </w:p>
    <w:p w14:paraId="40942FD1" w14:textId="0FFB3CD2" w:rsidR="00C60DEC" w:rsidRDefault="00C60DEC" w:rsidP="00C75503">
      <w:pPr>
        <w:pStyle w:val="af9"/>
      </w:pPr>
    </w:p>
    <w:p w14:paraId="3458FA3D" w14:textId="5484C79B" w:rsidR="00C60DEC" w:rsidRDefault="00C60DEC" w:rsidP="00C75503">
      <w:pPr>
        <w:pStyle w:val="af9"/>
      </w:pPr>
    </w:p>
    <w:p w14:paraId="04EA7029" w14:textId="696DB3ED" w:rsidR="00C60DEC" w:rsidRDefault="00C60DEC" w:rsidP="00C75503">
      <w:pPr>
        <w:pStyle w:val="af9"/>
      </w:pPr>
    </w:p>
    <w:p w14:paraId="309C7F8A" w14:textId="77777777" w:rsidR="00C60DEC" w:rsidRDefault="00C60DEC" w:rsidP="00C75503">
      <w:pPr>
        <w:pStyle w:val="af9"/>
      </w:pPr>
    </w:p>
    <w:p w14:paraId="3DE234E4" w14:textId="2B871938" w:rsidR="00C60DEC" w:rsidRDefault="00C60DEC" w:rsidP="00C60DEC">
      <w:pPr>
        <w:pStyle w:val="a0"/>
      </w:pPr>
      <w:r>
        <w:t>Диаграмма объектов</w:t>
      </w:r>
    </w:p>
    <w:p w14:paraId="58533F7B" w14:textId="7EEB1D73" w:rsidR="00C60DEC" w:rsidRDefault="00C60DEC" w:rsidP="00C60DEC">
      <w:pPr>
        <w:pStyle w:val="a2"/>
      </w:pPr>
      <w:bookmarkStart w:id="28" w:name="_Toc86789076"/>
      <w:r>
        <w:t>Диаграмма последовательностей</w:t>
      </w:r>
      <w:bookmarkEnd w:id="28"/>
    </w:p>
    <w:p w14:paraId="6E299604" w14:textId="47CA2784" w:rsidR="00C60DEC" w:rsidRDefault="00C60DEC" w:rsidP="00C60DEC">
      <w:pPr>
        <w:pStyle w:val="af9"/>
      </w:pPr>
      <w:r w:rsidRPr="00E2631F">
        <w:t xml:space="preserve">В </w:t>
      </w:r>
      <w:r w:rsidRPr="00E2631F">
        <w:tab/>
        <w:t xml:space="preserve">ходе </w:t>
      </w:r>
      <w:r w:rsidRPr="00E2631F">
        <w:tab/>
        <w:t xml:space="preserve">разработки </w:t>
      </w:r>
      <w:r w:rsidRPr="00E2631F">
        <w:tab/>
        <w:t xml:space="preserve">сайта </w:t>
      </w:r>
      <w:r w:rsidRPr="00E2631F">
        <w:tab/>
        <w:t xml:space="preserve">была </w:t>
      </w:r>
      <w:r w:rsidRPr="00E2631F">
        <w:tab/>
        <w:t xml:space="preserve">составлена </w:t>
      </w:r>
      <w:r w:rsidRPr="00E2631F">
        <w:tab/>
        <w:t xml:space="preserve">данная </w:t>
      </w:r>
      <w:r w:rsidRPr="00E2631F">
        <w:tab/>
        <w:t>диаграмма</w:t>
      </w:r>
      <w:r>
        <w:t xml:space="preserve"> </w:t>
      </w:r>
      <w:r w:rsidRPr="00E2631F">
        <w:t xml:space="preserve">последовательностей на Рисунке 11 </w:t>
      </w:r>
    </w:p>
    <w:p w14:paraId="0E4E6F82" w14:textId="06172ACC" w:rsidR="00C60DEC" w:rsidRDefault="00C60DEC" w:rsidP="00C60DEC">
      <w:pPr>
        <w:pStyle w:val="a0"/>
      </w:pPr>
      <w:r w:rsidRPr="00E2631F">
        <w:lastRenderedPageBreak/>
        <w:t xml:space="preserve">Диаграмма последовательностей </w:t>
      </w:r>
      <w:r>
        <w:rPr>
          <w:noProof/>
        </w:rPr>
        <w:drawing>
          <wp:anchor distT="0" distB="0" distL="0" distR="0" simplePos="0" relativeHeight="251672576" behindDoc="0" locked="0" layoutInCell="1" allowOverlap="1" wp14:anchorId="0148B026" wp14:editId="46FF399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79185" cy="4313555"/>
            <wp:effectExtent l="0" t="0" r="0" b="0"/>
            <wp:wrapSquare wrapText="largest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" t="-53" r="-37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43135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18CFD" w14:textId="77777777" w:rsidR="00606067" w:rsidRDefault="00606067">
      <w:pPr>
        <w:ind w:firstLine="0"/>
        <w:jc w:val="left"/>
        <w:rPr>
          <w:b/>
          <w:sz w:val="28"/>
        </w:rPr>
      </w:pPr>
      <w:r>
        <w:br w:type="page"/>
      </w:r>
    </w:p>
    <w:p w14:paraId="3273B9B5" w14:textId="7450148E" w:rsidR="00C60DEC" w:rsidRDefault="00606067" w:rsidP="00606067">
      <w:pPr>
        <w:pStyle w:val="a1"/>
      </w:pPr>
      <w:bookmarkStart w:id="29" w:name="_Toc86789077"/>
      <w:r>
        <w:lastRenderedPageBreak/>
        <w:t>Реализация</w:t>
      </w:r>
      <w:bookmarkEnd w:id="29"/>
    </w:p>
    <w:p w14:paraId="7B720A7D" w14:textId="19E433D5" w:rsidR="00C60DEC" w:rsidRDefault="00606067" w:rsidP="00606067">
      <w:pPr>
        <w:pStyle w:val="a2"/>
      </w:pPr>
      <w:bookmarkStart w:id="30" w:name="_Toc86789078"/>
      <w:r>
        <w:t>Клиентская сторона (</w:t>
      </w:r>
      <w:proofErr w:type="spellStart"/>
      <w:r>
        <w:t>Front</w:t>
      </w:r>
      <w:proofErr w:type="spellEnd"/>
      <w:r>
        <w:t xml:space="preserve"> – </w:t>
      </w:r>
      <w:proofErr w:type="spellStart"/>
      <w:r>
        <w:t>end</w:t>
      </w:r>
      <w:proofErr w:type="spellEnd"/>
      <w:r>
        <w:t>)</w:t>
      </w:r>
      <w:bookmarkEnd w:id="30"/>
    </w:p>
    <w:p w14:paraId="17B4BCFD" w14:textId="77777777" w:rsidR="00606067" w:rsidRPr="00E2631F" w:rsidRDefault="00606067" w:rsidP="00606067">
      <w:pPr>
        <w:pStyle w:val="af9"/>
      </w:pPr>
      <w:r w:rsidRPr="00E2631F">
        <w:t xml:space="preserve">В качестве инструментов для разработки клиентской стороны приложения использовали стандартный набор браузерных технологий, среди которых можно выделить следующие средства: </w:t>
      </w:r>
    </w:p>
    <w:p w14:paraId="0BC2F8AD" w14:textId="47729ADF" w:rsidR="00606067" w:rsidRPr="00E2631F" w:rsidRDefault="00606067" w:rsidP="00606067">
      <w:pPr>
        <w:pStyle w:val="a3"/>
      </w:pPr>
      <w:r w:rsidRPr="00E2631F">
        <w:t xml:space="preserve">Язык разметки гипертекста </w:t>
      </w:r>
      <w:r>
        <w:t>HTML</w:t>
      </w:r>
      <w:r w:rsidRPr="00E2631F">
        <w:t xml:space="preserve">5;  </w:t>
      </w:r>
    </w:p>
    <w:p w14:paraId="51CAB241" w14:textId="729BE80E" w:rsidR="00606067" w:rsidRPr="00E2631F" w:rsidRDefault="00606067" w:rsidP="00606067">
      <w:pPr>
        <w:pStyle w:val="a3"/>
      </w:pPr>
      <w:r w:rsidRPr="00E2631F">
        <w:t xml:space="preserve">Язык разметки стиля </w:t>
      </w:r>
      <w:r>
        <w:t>CSS</w:t>
      </w:r>
      <w:r w:rsidRPr="00E2631F">
        <w:t xml:space="preserve"> 3 и библиотека </w:t>
      </w:r>
      <w:proofErr w:type="spellStart"/>
      <w:r>
        <w:t>Bootstrap</w:t>
      </w:r>
      <w:proofErr w:type="spellEnd"/>
      <w:r w:rsidRPr="00E2631F">
        <w:t xml:space="preserve"> 3;  </w:t>
      </w:r>
    </w:p>
    <w:p w14:paraId="6825444C" w14:textId="77777777" w:rsidR="00606067" w:rsidRPr="00E2631F" w:rsidRDefault="00606067" w:rsidP="00606067">
      <w:pPr>
        <w:pStyle w:val="af9"/>
      </w:pPr>
      <w:r>
        <w:t>HTML</w:t>
      </w:r>
      <w:r w:rsidRPr="00E2631F">
        <w:t>5 (</w:t>
      </w:r>
      <w:proofErr w:type="spellStart"/>
      <w:r>
        <w:t>HyperText</w:t>
      </w:r>
      <w:proofErr w:type="spellEnd"/>
      <w:r w:rsidRPr="00E2631F">
        <w:t xml:space="preserve"> </w:t>
      </w:r>
      <w:proofErr w:type="spellStart"/>
      <w:r>
        <w:t>Markup</w:t>
      </w:r>
      <w:proofErr w:type="spellEnd"/>
      <w:r w:rsidRPr="00E2631F">
        <w:t xml:space="preserve"> </w:t>
      </w:r>
      <w:proofErr w:type="spellStart"/>
      <w:r>
        <w:t>Language</w:t>
      </w:r>
      <w:proofErr w:type="spellEnd"/>
      <w:r w:rsidRPr="00E2631F">
        <w:t xml:space="preserve">) - язык для структурирования и представления содержимого всемирной паутины. По сути, </w:t>
      </w:r>
      <w:r>
        <w:t>HTML</w:t>
      </w:r>
      <w:r w:rsidRPr="00E2631F">
        <w:t xml:space="preserve">5 является переработанной версией языка </w:t>
      </w:r>
      <w:r>
        <w:t>HTML</w:t>
      </w:r>
      <w:r w:rsidRPr="00E2631F">
        <w:t xml:space="preserve"> 4 с поддержкой обратной совместимости и добавленными технологиями.  </w:t>
      </w:r>
    </w:p>
    <w:p w14:paraId="78BA0BE5" w14:textId="77777777" w:rsidR="00606067" w:rsidRPr="00E2631F" w:rsidRDefault="00606067" w:rsidP="00606067">
      <w:pPr>
        <w:pStyle w:val="af9"/>
      </w:pPr>
      <w:r>
        <w:t>CSS</w:t>
      </w:r>
      <w:r w:rsidRPr="00E2631F">
        <w:t xml:space="preserve">3 (англ. </w:t>
      </w:r>
      <w:proofErr w:type="spellStart"/>
      <w:r>
        <w:t>Cascading</w:t>
      </w:r>
      <w:proofErr w:type="spellEnd"/>
      <w:r w:rsidRPr="00E2631F">
        <w:t xml:space="preserve"> </w:t>
      </w:r>
      <w:proofErr w:type="spellStart"/>
      <w:r>
        <w:t>Style</w:t>
      </w:r>
      <w:proofErr w:type="spellEnd"/>
      <w:r w:rsidRPr="00E2631F">
        <w:t xml:space="preserve"> </w:t>
      </w:r>
      <w:proofErr w:type="spellStart"/>
      <w:r>
        <w:t>Sheets</w:t>
      </w:r>
      <w:proofErr w:type="spellEnd"/>
      <w:r w:rsidRPr="00E2631F">
        <w:t xml:space="preserve"> 3 — каскадные таблицы стилей третьего поколения) — активно разрабатываемая спецификация </w:t>
      </w:r>
      <w:r>
        <w:t>CSS</w:t>
      </w:r>
      <w:r w:rsidRPr="00E2631F">
        <w:t xml:space="preserve">. Представляет собой формальный язык, реализованный с помощью языка разметки.  </w:t>
      </w:r>
    </w:p>
    <w:p w14:paraId="14674CCD" w14:textId="77777777" w:rsidR="00606067" w:rsidRPr="00E2631F" w:rsidRDefault="00606067" w:rsidP="00606067">
      <w:pPr>
        <w:pStyle w:val="af9"/>
      </w:pPr>
      <w:proofErr w:type="spellStart"/>
      <w:r>
        <w:t>Bootstrap</w:t>
      </w:r>
      <w:proofErr w:type="spellEnd"/>
      <w:r w:rsidRPr="00E2631F">
        <w:t xml:space="preserve"> — это фреймворк, используемый для разработки </w:t>
      </w:r>
      <w:proofErr w:type="spellStart"/>
      <w:r w:rsidRPr="00E2631F">
        <w:t>вебприложений</w:t>
      </w:r>
      <w:proofErr w:type="spellEnd"/>
      <w:r w:rsidRPr="00E2631F">
        <w:t xml:space="preserve">. Его библиотека интерфейсных компонентов широко используется для создания интерактивных и адаптивных веб-приложений и веб-сайтов, к которым мы привыкли сегодня. </w:t>
      </w:r>
    </w:p>
    <w:p w14:paraId="41478B8A" w14:textId="56C69642" w:rsidR="00C60DEC" w:rsidRDefault="00606067" w:rsidP="00606067">
      <w:pPr>
        <w:pStyle w:val="a2"/>
      </w:pPr>
      <w:bookmarkStart w:id="31" w:name="_Toc86789079"/>
      <w:r>
        <w:t>Серверная сторона (</w:t>
      </w:r>
      <w:proofErr w:type="spellStart"/>
      <w:r>
        <w:t>Back</w:t>
      </w:r>
      <w:proofErr w:type="spellEnd"/>
      <w:r>
        <w:t xml:space="preserve"> – </w:t>
      </w:r>
      <w:proofErr w:type="spellStart"/>
      <w:r>
        <w:t>end</w:t>
      </w:r>
      <w:proofErr w:type="spellEnd"/>
      <w:r>
        <w:t>)</w:t>
      </w:r>
      <w:bookmarkEnd w:id="31"/>
    </w:p>
    <w:p w14:paraId="1E8B18A5" w14:textId="77777777" w:rsidR="00606067" w:rsidRPr="00E2631F" w:rsidRDefault="00606067" w:rsidP="00606067">
      <w:pPr>
        <w:pStyle w:val="af9"/>
      </w:pPr>
      <w:r w:rsidRPr="00E2631F">
        <w:t>В качестве инструментов для разработки серверной стороны приложения были выбраны следующие средства:</w:t>
      </w:r>
    </w:p>
    <w:p w14:paraId="64502AD9" w14:textId="77777777" w:rsidR="00606067" w:rsidRDefault="00606067" w:rsidP="00606067">
      <w:pPr>
        <w:pStyle w:val="a3"/>
      </w:pPr>
      <w:proofErr w:type="spellStart"/>
      <w:r>
        <w:t>Flask</w:t>
      </w:r>
      <w:proofErr w:type="spellEnd"/>
    </w:p>
    <w:p w14:paraId="7288A3C7" w14:textId="77777777" w:rsidR="00606067" w:rsidRDefault="00606067" w:rsidP="00606067">
      <w:pPr>
        <w:pStyle w:val="a3"/>
      </w:pPr>
      <w:proofErr w:type="spellStart"/>
      <w:r>
        <w:t>SQLite</w:t>
      </w:r>
      <w:proofErr w:type="spellEnd"/>
    </w:p>
    <w:p w14:paraId="047BCAE3" w14:textId="77777777" w:rsidR="00606067" w:rsidRPr="00E2631F" w:rsidRDefault="00606067" w:rsidP="00606067">
      <w:pPr>
        <w:pStyle w:val="af9"/>
      </w:pPr>
      <w:r>
        <w:rPr>
          <w:lang w:val="en-US"/>
        </w:rPr>
        <w:t>Flask</w:t>
      </w:r>
      <w:r w:rsidRPr="00E2631F">
        <w:rPr>
          <w:b/>
        </w:rPr>
        <w:t xml:space="preserve"> </w:t>
      </w:r>
      <w:r w:rsidRPr="00E2631F">
        <w:t>—</w:t>
      </w:r>
      <w:r>
        <w:t xml:space="preserve"> </w:t>
      </w:r>
      <w:r w:rsidRPr="00E2631F">
        <w:t>ф</w:t>
      </w:r>
      <w:r>
        <w:t xml:space="preserve">реймворк </w:t>
      </w:r>
      <w:r w:rsidRPr="00E2631F">
        <w:t>для создания</w:t>
      </w:r>
      <w:r>
        <w:t xml:space="preserve"> веб-приложений </w:t>
      </w:r>
      <w:r w:rsidRPr="00E2631F">
        <w:t xml:space="preserve">на языке программирования </w:t>
      </w:r>
      <w:hyperlink r:id="rId21" w:history="1">
        <w:r>
          <w:rPr>
            <w:rStyle w:val="aff4"/>
            <w:rFonts w:eastAsia="Times New Roman"/>
            <w:szCs w:val="22"/>
            <w:lang w:val="en-US" w:eastAsia="zh-CN"/>
          </w:rPr>
          <w:t>Python</w:t>
        </w:r>
      </w:hyperlink>
      <w:r w:rsidRPr="00E2631F">
        <w:t xml:space="preserve">, использующий набор инструментов </w:t>
      </w:r>
      <w:proofErr w:type="spellStart"/>
      <w:r>
        <w:rPr>
          <w:lang w:val="en-US"/>
        </w:rPr>
        <w:t>Werkzeug</w:t>
      </w:r>
      <w:proofErr w:type="spellEnd"/>
      <w:r w:rsidRPr="00E2631F">
        <w:t xml:space="preserve">, а также </w:t>
      </w:r>
      <w:proofErr w:type="spellStart"/>
      <w:r w:rsidRPr="00E2631F">
        <w:t>шаблонизатор</w:t>
      </w:r>
      <w:proofErr w:type="spellEnd"/>
      <w:r w:rsidRPr="00E2631F">
        <w:t xml:space="preserve"> </w:t>
      </w:r>
      <w:hyperlink r:id="rId22" w:history="1">
        <w:r>
          <w:rPr>
            <w:rStyle w:val="aff4"/>
            <w:rFonts w:eastAsia="Times New Roman"/>
            <w:szCs w:val="22"/>
            <w:lang w:val="en-US" w:eastAsia="zh-CN"/>
          </w:rPr>
          <w:t>Jinja</w:t>
        </w:r>
        <w:r w:rsidRPr="00E2631F">
          <w:rPr>
            <w:rStyle w:val="aff4"/>
            <w:rFonts w:eastAsia="Times New Roman"/>
            <w:szCs w:val="22"/>
            <w:lang w:eastAsia="zh-CN"/>
          </w:rPr>
          <w:t>2</w:t>
        </w:r>
      </w:hyperlink>
      <w:r w:rsidRPr="00E2631F">
        <w:t xml:space="preserve">. Относится к категории так называемых </w:t>
      </w:r>
      <w:proofErr w:type="spellStart"/>
      <w:r>
        <w:lastRenderedPageBreak/>
        <w:t>микрофреймворков</w:t>
      </w:r>
      <w:proofErr w:type="spellEnd"/>
      <w:r w:rsidRPr="00E2631F">
        <w:t>— минималистичных каркасов веб-приложений, сознательно предоставляющих лишь самые базовые возможности.</w:t>
      </w:r>
    </w:p>
    <w:p w14:paraId="1C231B4B" w14:textId="77777777" w:rsidR="00606067" w:rsidRPr="00E2631F" w:rsidRDefault="00606067" w:rsidP="00606067">
      <w:pPr>
        <w:pStyle w:val="af9"/>
      </w:pPr>
      <w:r w:rsidRPr="00E2631F">
        <w:t xml:space="preserve">Поддерживается установка посредством пакетного менеджера </w:t>
      </w:r>
      <w:hyperlink r:id="rId23" w:history="1">
        <w:proofErr w:type="spellStart"/>
        <w:r>
          <w:rPr>
            <w:rStyle w:val="aff4"/>
            <w:rFonts w:eastAsia="Times New Roman"/>
            <w:szCs w:val="22"/>
            <w:lang w:val="en-US" w:eastAsia="zh-CN"/>
          </w:rPr>
          <w:t>PyPI</w:t>
        </w:r>
        <w:proofErr w:type="spellEnd"/>
      </w:hyperlink>
      <w:r w:rsidRPr="00E2631F">
        <w:t xml:space="preserve">, версия 1.0 совместима с </w:t>
      </w:r>
      <w:r>
        <w:rPr>
          <w:lang w:val="en-US"/>
        </w:rPr>
        <w:t>Python</w:t>
      </w:r>
      <w:r w:rsidRPr="00E2631F">
        <w:t xml:space="preserve"> 2.7, </w:t>
      </w:r>
      <w:r>
        <w:rPr>
          <w:lang w:val="en-US"/>
        </w:rPr>
        <w:t>Python</w:t>
      </w:r>
      <w:r w:rsidRPr="00E2631F">
        <w:t xml:space="preserve"> 3.3 и выше.</w:t>
      </w:r>
    </w:p>
    <w:p w14:paraId="09DAC1E6" w14:textId="087372E2" w:rsidR="00606067" w:rsidRPr="00E2631F" w:rsidRDefault="00606067" w:rsidP="00606067">
      <w:pPr>
        <w:pStyle w:val="af9"/>
      </w:pPr>
      <w:r>
        <w:rPr>
          <w:lang w:val="en-US"/>
        </w:rPr>
        <w:t>SQLite</w:t>
      </w:r>
      <w:r w:rsidRPr="00E2631F">
        <w:t xml:space="preserve"> — это встраиваемая кроссплатформенная БД, которая поддерживает достаточно полный набор команд </w:t>
      </w:r>
      <w:r>
        <w:rPr>
          <w:lang w:val="en-US"/>
        </w:rPr>
        <w:t>SQL</w:t>
      </w:r>
      <w:r w:rsidRPr="00E2631F">
        <w:t xml:space="preserve"> и доступна в исходных кодах (на языке </w:t>
      </w:r>
      <w:r>
        <w:rPr>
          <w:lang w:val="en-US"/>
        </w:rPr>
        <w:t>C</w:t>
      </w:r>
      <w:r w:rsidRPr="00E2631F">
        <w:t>).</w:t>
      </w:r>
      <w:r w:rsidRPr="00E2631F">
        <w:br/>
        <w:t xml:space="preserve">Исходные коды </w:t>
      </w:r>
      <w:r>
        <w:rPr>
          <w:lang w:val="en-US"/>
        </w:rPr>
        <w:t>SQLite</w:t>
      </w:r>
      <w:r w:rsidRPr="00E2631F">
        <w:t xml:space="preserve"> находятся в </w:t>
      </w:r>
      <w:r>
        <w:rPr>
          <w:lang w:val="en-US"/>
        </w:rPr>
        <w:t>public</w:t>
      </w:r>
      <w:r w:rsidRPr="00E2631F">
        <w:t xml:space="preserve"> </w:t>
      </w:r>
      <w:r>
        <w:rPr>
          <w:lang w:val="en-US"/>
        </w:rPr>
        <w:t>domain</w:t>
      </w:r>
      <w:r w:rsidRPr="00E2631F">
        <w:t xml:space="preserve">, то есть вообще никаких ограничений на использование. </w:t>
      </w:r>
    </w:p>
    <w:p w14:paraId="3672046F" w14:textId="2E1E5A02" w:rsidR="00C60DEC" w:rsidRDefault="00606067" w:rsidP="00606067">
      <w:pPr>
        <w:pStyle w:val="a2"/>
      </w:pPr>
      <w:bookmarkStart w:id="32" w:name="_Toc86789080"/>
      <w:r>
        <w:rPr>
          <w:noProof/>
          <w:lang w:val="ru-RU" w:eastAsia="ru-RU"/>
        </w:rPr>
        <w:drawing>
          <wp:anchor distT="0" distB="0" distL="114300" distR="114300" simplePos="0" relativeHeight="251680768" behindDoc="0" locked="0" layoutInCell="1" allowOverlap="1" wp14:anchorId="3A038A0E" wp14:editId="4851A57B">
            <wp:simplePos x="0" y="0"/>
            <wp:positionH relativeFrom="column">
              <wp:posOffset>-163830</wp:posOffset>
            </wp:positionH>
            <wp:positionV relativeFrom="paragraph">
              <wp:posOffset>566420</wp:posOffset>
            </wp:positionV>
            <wp:extent cx="6035040" cy="316992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" t="-105" r="-55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1699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Архитектура приложения</w:t>
      </w:r>
      <w:bookmarkEnd w:id="32"/>
    </w:p>
    <w:p w14:paraId="3CD59680" w14:textId="4036E244" w:rsidR="00C60DEC" w:rsidRDefault="00606067" w:rsidP="00606067">
      <w:pPr>
        <w:pStyle w:val="a0"/>
      </w:pPr>
      <w:r w:rsidRPr="00E2631F">
        <w:t>Архитектура приложения</w:t>
      </w:r>
    </w:p>
    <w:p w14:paraId="50240288" w14:textId="6075A991" w:rsidR="00606067" w:rsidRPr="00E2631F" w:rsidRDefault="00606067" w:rsidP="00606067">
      <w:pPr>
        <w:pStyle w:val="af9"/>
      </w:pPr>
      <w:r w:rsidRPr="00E2631F">
        <w:t xml:space="preserve">Приложение имеет клиент-серверную архитектуру. Клиентом выступает веб-сайт, сервером выступает </w:t>
      </w:r>
      <w:proofErr w:type="spellStart"/>
      <w:r>
        <w:t>backend</w:t>
      </w:r>
      <w:proofErr w:type="spellEnd"/>
      <w:r w:rsidRPr="00E2631F">
        <w:t>-часть приложения, которое отвечает на запросы клиента</w:t>
      </w:r>
      <w:r>
        <w:t>.</w:t>
      </w:r>
    </w:p>
    <w:p w14:paraId="24AD4E06" w14:textId="77777777" w:rsidR="00606067" w:rsidRDefault="00606067">
      <w:pPr>
        <w:ind w:firstLine="0"/>
        <w:jc w:val="left"/>
        <w:rPr>
          <w:rFonts w:eastAsia="Arial CYR"/>
          <w:b/>
          <w:sz w:val="28"/>
          <w:lang w:eastAsia="zh-CN"/>
        </w:rPr>
      </w:pPr>
      <w:r>
        <w:rPr>
          <w:rFonts w:eastAsia="Arial CYR"/>
          <w:lang w:eastAsia="zh-CN"/>
        </w:rPr>
        <w:br w:type="page"/>
      </w:r>
    </w:p>
    <w:p w14:paraId="14018D6B" w14:textId="7BDB3C82" w:rsidR="00C60DEC" w:rsidRDefault="00606067" w:rsidP="00606067">
      <w:pPr>
        <w:pStyle w:val="a1"/>
      </w:pPr>
      <w:bookmarkStart w:id="33" w:name="_Toc86789081"/>
      <w:r>
        <w:rPr>
          <w:rFonts w:eastAsia="Arial CYR"/>
          <w:lang w:eastAsia="zh-CN"/>
        </w:rPr>
        <w:lastRenderedPageBreak/>
        <w:t>Тестирование</w:t>
      </w:r>
      <w:bookmarkEnd w:id="33"/>
    </w:p>
    <w:p w14:paraId="4835CCD0" w14:textId="05898C7D" w:rsidR="00C60DEC" w:rsidRDefault="00606067" w:rsidP="00606067">
      <w:pPr>
        <w:pStyle w:val="a2"/>
      </w:pPr>
      <w:bookmarkStart w:id="34" w:name="_Toc86789082"/>
      <w:r>
        <w:rPr>
          <w:rFonts w:eastAsia="Arial CYR"/>
        </w:rPr>
        <w:t>Интеграционное</w:t>
      </w:r>
      <w:r>
        <w:rPr>
          <w:rFonts w:eastAsia="Liberation Serif"/>
          <w:lang w:val="en-US"/>
        </w:rPr>
        <w:t xml:space="preserve"> </w:t>
      </w:r>
      <w:r>
        <w:rPr>
          <w:rFonts w:eastAsia="Arial CYR"/>
        </w:rPr>
        <w:t>тестирование</w:t>
      </w:r>
      <w:r>
        <w:rPr>
          <w:rFonts w:eastAsia="Liberation Serif"/>
          <w:lang w:val="en-US"/>
        </w:rPr>
        <w:t xml:space="preserve"> </w:t>
      </w:r>
      <w:r>
        <w:rPr>
          <w:rFonts w:eastAsia="Arial CYR"/>
        </w:rPr>
        <w:t>серверной</w:t>
      </w:r>
      <w:r>
        <w:rPr>
          <w:rFonts w:eastAsia="Liberation Serif"/>
          <w:lang w:val="en-US"/>
        </w:rPr>
        <w:t xml:space="preserve"> </w:t>
      </w:r>
      <w:r>
        <w:rPr>
          <w:rFonts w:eastAsia="Arial CYR"/>
        </w:rPr>
        <w:t>части.</w:t>
      </w:r>
      <w:bookmarkEnd w:id="34"/>
    </w:p>
    <w:p w14:paraId="4E0C5E7D" w14:textId="77777777" w:rsidR="00606067" w:rsidRPr="00E2631F" w:rsidRDefault="00606067" w:rsidP="00606067">
      <w:pPr>
        <w:pStyle w:val="af9"/>
      </w:pPr>
      <w:r w:rsidRPr="00E2631F">
        <w:t>Для</w:t>
      </w:r>
      <w:r w:rsidRPr="00E2631F">
        <w:rPr>
          <w:rFonts w:eastAsia="Liberation Serif"/>
        </w:rPr>
        <w:t xml:space="preserve"> </w:t>
      </w:r>
      <w:r>
        <w:t>данного</w:t>
      </w:r>
      <w:r w:rsidRPr="00E2631F">
        <w:rPr>
          <w:rFonts w:eastAsia="Liberation Serif"/>
        </w:rPr>
        <w:t xml:space="preserve"> </w:t>
      </w:r>
      <w:r>
        <w:t>типа</w:t>
      </w:r>
      <w:r w:rsidRPr="00E2631F">
        <w:rPr>
          <w:rFonts w:eastAsia="Liberation Serif"/>
        </w:rPr>
        <w:t xml:space="preserve"> </w:t>
      </w:r>
      <w:r>
        <w:t>тестирования</w:t>
      </w:r>
      <w:r w:rsidRPr="00E2631F">
        <w:rPr>
          <w:rFonts w:eastAsia="Liberation Serif"/>
        </w:rPr>
        <w:t xml:space="preserve"> </w:t>
      </w:r>
      <w:r>
        <w:t>необходимо</w:t>
      </w:r>
      <w:r w:rsidRPr="00E2631F">
        <w:rPr>
          <w:rFonts w:eastAsia="Liberation Serif"/>
        </w:rPr>
        <w:t xml:space="preserve"> </w:t>
      </w:r>
      <w:r>
        <w:t>было</w:t>
      </w:r>
      <w:r w:rsidRPr="00E2631F">
        <w:rPr>
          <w:rFonts w:eastAsia="Liberation Serif"/>
        </w:rPr>
        <w:t xml:space="preserve"> </w:t>
      </w:r>
      <w:r>
        <w:t>проверить</w:t>
      </w:r>
      <w:r w:rsidRPr="00E2631F">
        <w:rPr>
          <w:rFonts w:eastAsia="Liberation Serif"/>
        </w:rPr>
        <w:t xml:space="preserve"> </w:t>
      </w:r>
      <w:r>
        <w:t>работоспособность</w:t>
      </w:r>
      <w:r w:rsidRPr="00E2631F">
        <w:rPr>
          <w:rFonts w:eastAsia="Liberation Serif"/>
        </w:rPr>
        <w:t xml:space="preserve"> </w:t>
      </w:r>
      <w:r>
        <w:t>сайта</w:t>
      </w:r>
      <w:r w:rsidRPr="00E2631F">
        <w:rPr>
          <w:rFonts w:eastAsia="Liberation Serif"/>
        </w:rPr>
        <w:t xml:space="preserve"> </w:t>
      </w:r>
      <w:r>
        <w:t>на</w:t>
      </w:r>
      <w:r w:rsidRPr="00E2631F">
        <w:rPr>
          <w:rFonts w:eastAsia="Liberation Serif"/>
        </w:rPr>
        <w:t xml:space="preserve"> </w:t>
      </w:r>
      <w:r>
        <w:t>следующих</w:t>
      </w:r>
      <w:r w:rsidRPr="00E2631F">
        <w:rPr>
          <w:rFonts w:eastAsia="Liberation Serif"/>
        </w:rPr>
        <w:t xml:space="preserve"> </w:t>
      </w:r>
      <w:r>
        <w:t>основных</w:t>
      </w:r>
      <w:r w:rsidRPr="00E2631F">
        <w:rPr>
          <w:rFonts w:eastAsia="Liberation Serif"/>
        </w:rPr>
        <w:t xml:space="preserve"> </w:t>
      </w:r>
      <w:r>
        <w:t>сценариях</w:t>
      </w:r>
      <w:r w:rsidRPr="00E2631F">
        <w:rPr>
          <w:rFonts w:eastAsia="Liberation Serif"/>
        </w:rPr>
        <w:t xml:space="preserve">: </w:t>
      </w:r>
    </w:p>
    <w:p w14:paraId="568EC6AB" w14:textId="77777777" w:rsidR="00606067" w:rsidRPr="00E2631F" w:rsidRDefault="00606067" w:rsidP="00606067">
      <w:pPr>
        <w:pStyle w:val="a3"/>
      </w:pPr>
      <w:r>
        <w:rPr>
          <w:rFonts w:eastAsia="Arial CYR"/>
        </w:rPr>
        <w:t>Регистрация</w:t>
      </w:r>
      <w:r w:rsidRPr="00E2631F">
        <w:rPr>
          <w:rFonts w:eastAsia="Liberation Serif"/>
        </w:rPr>
        <w:t xml:space="preserve"> </w:t>
      </w:r>
      <w:r>
        <w:rPr>
          <w:rFonts w:eastAsia="Arial CYR"/>
        </w:rPr>
        <w:t>пользователя</w:t>
      </w:r>
      <w:r w:rsidRPr="00E2631F">
        <w:rPr>
          <w:rFonts w:eastAsia="Liberation Serif"/>
        </w:rPr>
        <w:t xml:space="preserve"> </w:t>
      </w:r>
    </w:p>
    <w:p w14:paraId="3E6864E3" w14:textId="6CF848EF" w:rsidR="00606067" w:rsidRPr="00E2631F" w:rsidRDefault="00606067" w:rsidP="00606067">
      <w:pPr>
        <w:pStyle w:val="a3"/>
      </w:pPr>
      <w:r>
        <w:rPr>
          <w:rFonts w:eastAsia="Arial CYR"/>
        </w:rPr>
        <w:t>Добавление товара</w:t>
      </w:r>
      <w:r w:rsidRPr="00E2631F">
        <w:rPr>
          <w:rFonts w:eastAsia="Liberation Serif"/>
        </w:rPr>
        <w:t xml:space="preserve"> </w:t>
      </w:r>
    </w:p>
    <w:p w14:paraId="45F33F57" w14:textId="4D10E880" w:rsidR="00606067" w:rsidRPr="00E2631F" w:rsidRDefault="00606067" w:rsidP="00606067">
      <w:pPr>
        <w:pStyle w:val="a3"/>
      </w:pPr>
      <w:r>
        <w:rPr>
          <w:rFonts w:eastAsia="Segoe UI Symbol"/>
        </w:rPr>
        <w:t>Редактирование товара</w:t>
      </w:r>
      <w:r w:rsidRPr="00E2631F">
        <w:rPr>
          <w:rFonts w:eastAsia="Liberation Serif"/>
        </w:rPr>
        <w:t xml:space="preserve"> </w:t>
      </w:r>
    </w:p>
    <w:p w14:paraId="1FD1D582" w14:textId="4B419960" w:rsidR="00606067" w:rsidRPr="00E2631F" w:rsidRDefault="00606067" w:rsidP="00606067">
      <w:pPr>
        <w:pStyle w:val="a3"/>
      </w:pPr>
      <w:r>
        <w:rPr>
          <w:rFonts w:eastAsia="Segoe UI Symbol"/>
        </w:rPr>
        <w:t>Отслеживание заказов</w:t>
      </w:r>
      <w:r w:rsidRPr="00E2631F">
        <w:rPr>
          <w:rFonts w:eastAsia="Liberation Serif"/>
        </w:rPr>
        <w:t xml:space="preserve"> </w:t>
      </w:r>
    </w:p>
    <w:p w14:paraId="7E58FCEC" w14:textId="77777777" w:rsidR="00606067" w:rsidRPr="00E2631F" w:rsidRDefault="00606067" w:rsidP="00606067">
      <w:pPr>
        <w:pStyle w:val="af9"/>
      </w:pPr>
      <w:r w:rsidRPr="00E2631F">
        <w:t>Результаты</w:t>
      </w:r>
      <w:r w:rsidRPr="00E2631F">
        <w:rPr>
          <w:rFonts w:eastAsia="Liberation Serif"/>
        </w:rPr>
        <w:t xml:space="preserve">, </w:t>
      </w:r>
      <w:r>
        <w:t>полученные</w:t>
      </w:r>
      <w:r w:rsidRPr="00E2631F">
        <w:rPr>
          <w:rFonts w:eastAsia="Liberation Serif"/>
        </w:rPr>
        <w:t xml:space="preserve"> </w:t>
      </w:r>
      <w:r>
        <w:t>в</w:t>
      </w:r>
      <w:r w:rsidRPr="00E2631F">
        <w:rPr>
          <w:rFonts w:eastAsia="Liberation Serif"/>
        </w:rPr>
        <w:t xml:space="preserve"> </w:t>
      </w:r>
      <w:r>
        <w:t>ходе</w:t>
      </w:r>
      <w:r w:rsidRPr="00E2631F">
        <w:rPr>
          <w:rFonts w:eastAsia="Liberation Serif"/>
        </w:rPr>
        <w:t xml:space="preserve"> </w:t>
      </w:r>
      <w:r>
        <w:t>тестирования</w:t>
      </w:r>
      <w:r w:rsidRPr="00E2631F">
        <w:rPr>
          <w:rFonts w:eastAsia="Liberation Serif"/>
        </w:rPr>
        <w:t xml:space="preserve"> </w:t>
      </w:r>
      <w:r>
        <w:t>представлены</w:t>
      </w:r>
      <w:r w:rsidRPr="00E2631F">
        <w:rPr>
          <w:rFonts w:eastAsia="Liberation Serif"/>
        </w:rPr>
        <w:t xml:space="preserve"> </w:t>
      </w:r>
      <w:r>
        <w:t>в</w:t>
      </w:r>
      <w:r w:rsidRPr="00E2631F">
        <w:rPr>
          <w:rFonts w:eastAsia="Liberation Serif"/>
        </w:rPr>
        <w:t xml:space="preserve"> </w:t>
      </w:r>
      <w:r>
        <w:t>Таблице</w:t>
      </w:r>
      <w:r w:rsidRPr="00E2631F">
        <w:rPr>
          <w:rFonts w:eastAsia="Liberation Serif"/>
        </w:rPr>
        <w:t xml:space="preserve"> </w:t>
      </w:r>
      <w:r>
        <w:rPr>
          <w:rFonts w:eastAsia="Liberation Serif"/>
        </w:rPr>
        <w:t>1.</w:t>
      </w:r>
    </w:p>
    <w:tbl>
      <w:tblPr>
        <w:tblW w:w="0" w:type="auto"/>
        <w:jc w:val="center"/>
        <w:tblLayout w:type="fixed"/>
        <w:tblCellMar>
          <w:left w:w="356" w:type="dxa"/>
          <w:right w:w="356" w:type="dxa"/>
        </w:tblCellMar>
        <w:tblLook w:val="0000" w:firstRow="0" w:lastRow="0" w:firstColumn="0" w:lastColumn="0" w:noHBand="0" w:noVBand="0"/>
      </w:tblPr>
      <w:tblGrid>
        <w:gridCol w:w="5107"/>
        <w:gridCol w:w="2318"/>
      </w:tblGrid>
      <w:tr w:rsidR="00606067" w14:paraId="18375A11" w14:textId="77777777" w:rsidTr="00606067">
        <w:trPr>
          <w:trHeight w:val="735"/>
          <w:jc w:val="center"/>
        </w:trPr>
        <w:tc>
          <w:tcPr>
            <w:tcW w:w="5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5769CC" w14:textId="77777777" w:rsidR="00606067" w:rsidRDefault="00606067" w:rsidP="00606067">
            <w:pPr>
              <w:spacing w:line="252" w:lineRule="auto"/>
              <w:ind w:right="72" w:firstLine="0"/>
            </w:pPr>
            <w:r>
              <w:rPr>
                <w:rFonts w:eastAsia="Arial CYR"/>
                <w:sz w:val="28"/>
                <w:szCs w:val="28"/>
              </w:rPr>
              <w:t>Регистрация</w:t>
            </w:r>
            <w:r>
              <w:rPr>
                <w:rFonts w:eastAsia="Liberation Serif"/>
                <w:sz w:val="28"/>
                <w:szCs w:val="28"/>
                <w:lang w:val="en-US"/>
              </w:rPr>
              <w:t xml:space="preserve"> </w:t>
            </w:r>
            <w:r>
              <w:rPr>
                <w:rFonts w:eastAsia="Arial CYR"/>
                <w:sz w:val="28"/>
                <w:szCs w:val="28"/>
              </w:rPr>
              <w:t>пользователя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8263B2" w14:textId="77777777" w:rsidR="00606067" w:rsidRDefault="00606067" w:rsidP="00606067">
            <w:pPr>
              <w:spacing w:line="252" w:lineRule="auto"/>
              <w:ind w:right="72" w:firstLine="0"/>
              <w:jc w:val="right"/>
            </w:pPr>
            <w:r>
              <w:rPr>
                <w:rFonts w:eastAsia="Calibri"/>
                <w:sz w:val="28"/>
                <w:szCs w:val="28"/>
              </w:rPr>
              <w:t>Пройден</w:t>
            </w:r>
          </w:p>
        </w:tc>
      </w:tr>
      <w:tr w:rsidR="00606067" w14:paraId="0EA24737" w14:textId="77777777" w:rsidTr="00606067">
        <w:trPr>
          <w:trHeight w:val="331"/>
          <w:jc w:val="center"/>
        </w:trPr>
        <w:tc>
          <w:tcPr>
            <w:tcW w:w="5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86ECB5" w14:textId="77777777" w:rsidR="00606067" w:rsidRDefault="00606067" w:rsidP="00606067">
            <w:pPr>
              <w:spacing w:line="252" w:lineRule="auto"/>
              <w:ind w:right="899" w:firstLine="0"/>
            </w:pPr>
            <w:r>
              <w:rPr>
                <w:rFonts w:eastAsia="Arial CYR"/>
                <w:sz w:val="28"/>
                <w:szCs w:val="28"/>
              </w:rPr>
              <w:t>Добавление товара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33ADE0" w14:textId="77777777" w:rsidR="00606067" w:rsidRDefault="00606067" w:rsidP="00606067">
            <w:pPr>
              <w:spacing w:line="252" w:lineRule="auto"/>
              <w:ind w:right="72" w:firstLine="0"/>
              <w:jc w:val="right"/>
            </w:pPr>
            <w:r>
              <w:rPr>
                <w:rFonts w:eastAsia="Calibri"/>
                <w:sz w:val="28"/>
                <w:szCs w:val="28"/>
              </w:rPr>
              <w:t>Пройден</w:t>
            </w:r>
          </w:p>
        </w:tc>
      </w:tr>
      <w:tr w:rsidR="00606067" w14:paraId="35E510CA" w14:textId="77777777" w:rsidTr="00606067">
        <w:trPr>
          <w:trHeight w:val="331"/>
          <w:jc w:val="center"/>
        </w:trPr>
        <w:tc>
          <w:tcPr>
            <w:tcW w:w="5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92BE7C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Segoe UI Symbol"/>
                <w:sz w:val="28"/>
                <w:szCs w:val="28"/>
              </w:rPr>
              <w:t>Редактирование товара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2A242AF" w14:textId="77777777" w:rsidR="00606067" w:rsidRDefault="00606067" w:rsidP="00606067">
            <w:pPr>
              <w:spacing w:line="252" w:lineRule="auto"/>
              <w:ind w:right="72" w:firstLine="0"/>
              <w:jc w:val="right"/>
            </w:pPr>
            <w:r>
              <w:rPr>
                <w:rFonts w:eastAsia="Calibri"/>
                <w:sz w:val="28"/>
                <w:szCs w:val="28"/>
              </w:rPr>
              <w:t>Пройден</w:t>
            </w:r>
          </w:p>
        </w:tc>
      </w:tr>
      <w:tr w:rsidR="00606067" w14:paraId="2F5A643B" w14:textId="77777777" w:rsidTr="00606067">
        <w:trPr>
          <w:trHeight w:val="331"/>
          <w:jc w:val="center"/>
        </w:trPr>
        <w:tc>
          <w:tcPr>
            <w:tcW w:w="5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C1DE5D" w14:textId="77777777" w:rsidR="00606067" w:rsidRDefault="00606067" w:rsidP="00606067">
            <w:pPr>
              <w:spacing w:line="252" w:lineRule="auto"/>
              <w:ind w:right="876" w:firstLine="0"/>
              <w:jc w:val="left"/>
            </w:pPr>
            <w:r>
              <w:rPr>
                <w:rFonts w:eastAsia="Segoe UI Symbol"/>
                <w:sz w:val="28"/>
                <w:szCs w:val="28"/>
              </w:rPr>
              <w:t>Отслеживание заказов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B7C6C7A" w14:textId="77777777" w:rsidR="00606067" w:rsidRDefault="00606067" w:rsidP="00606067">
            <w:pPr>
              <w:spacing w:line="252" w:lineRule="auto"/>
              <w:ind w:right="72" w:firstLine="0"/>
              <w:jc w:val="right"/>
            </w:pPr>
            <w:r>
              <w:rPr>
                <w:rFonts w:eastAsia="Calibri"/>
                <w:sz w:val="28"/>
                <w:szCs w:val="28"/>
              </w:rPr>
              <w:t>Пройден</w:t>
            </w:r>
          </w:p>
        </w:tc>
      </w:tr>
    </w:tbl>
    <w:p w14:paraId="1E38DA8B" w14:textId="0EEE21FA" w:rsidR="00C60DEC" w:rsidRDefault="00606067" w:rsidP="00606067">
      <w:pPr>
        <w:pStyle w:val="a4"/>
      </w:pPr>
      <w:r>
        <w:rPr>
          <w:rFonts w:eastAsia="Calibri"/>
        </w:rPr>
        <w:t>Интеграционное</w:t>
      </w:r>
      <w:r w:rsidRPr="00E2631F">
        <w:rPr>
          <w:rFonts w:eastAsia="Liberation Serif"/>
        </w:rPr>
        <w:t xml:space="preserve"> </w:t>
      </w:r>
      <w:r>
        <w:rPr>
          <w:rFonts w:eastAsia="Calibri"/>
        </w:rPr>
        <w:t>тестирование</w:t>
      </w:r>
      <w:r w:rsidRPr="00E2631F">
        <w:rPr>
          <w:rFonts w:eastAsia="Liberation Serif"/>
        </w:rPr>
        <w:t xml:space="preserve"> </w:t>
      </w:r>
      <w:r>
        <w:rPr>
          <w:rFonts w:eastAsia="Calibri"/>
        </w:rPr>
        <w:t>серверной</w:t>
      </w:r>
      <w:r w:rsidRPr="00E2631F">
        <w:rPr>
          <w:rFonts w:eastAsia="Liberation Serif"/>
        </w:rPr>
        <w:t xml:space="preserve"> </w:t>
      </w:r>
      <w:r>
        <w:rPr>
          <w:rFonts w:eastAsia="Calibri"/>
        </w:rPr>
        <w:t>части</w:t>
      </w:r>
      <w:r>
        <w:rPr>
          <w:rFonts w:eastAsia="Liberation Serif"/>
        </w:rPr>
        <w:t>.</w:t>
      </w:r>
    </w:p>
    <w:p w14:paraId="2483DEFE" w14:textId="1F1E62E3" w:rsidR="00606067" w:rsidRDefault="00606067" w:rsidP="00606067">
      <w:pPr>
        <w:pStyle w:val="a2"/>
      </w:pPr>
      <w:bookmarkStart w:id="35" w:name="_Toc86789083"/>
      <w:r w:rsidRPr="00E2631F">
        <w:rPr>
          <w:rFonts w:eastAsia="Arial CYR"/>
        </w:rPr>
        <w:t>Юзабилити</w:t>
      </w:r>
      <w:r w:rsidRPr="00E2631F">
        <w:rPr>
          <w:rFonts w:eastAsia="Liberation Sans"/>
        </w:rPr>
        <w:t xml:space="preserve"> </w:t>
      </w:r>
      <w:r>
        <w:rPr>
          <w:rFonts w:eastAsia="Arial CYR"/>
        </w:rPr>
        <w:t>тесты</w:t>
      </w:r>
      <w:bookmarkEnd w:id="35"/>
    </w:p>
    <w:p w14:paraId="70913C81" w14:textId="77777777" w:rsidR="00606067" w:rsidRPr="00E2631F" w:rsidRDefault="00606067" w:rsidP="00606067">
      <w:pPr>
        <w:pStyle w:val="af9"/>
      </w:pPr>
      <w:r w:rsidRPr="00E2631F">
        <w:t>Для</w:t>
      </w:r>
      <w:r w:rsidRPr="00E2631F">
        <w:rPr>
          <w:rFonts w:eastAsia="Liberation Serif"/>
        </w:rPr>
        <w:t xml:space="preserve"> </w:t>
      </w:r>
      <w:r>
        <w:t>проведения</w:t>
      </w:r>
      <w:r w:rsidRPr="00E2631F">
        <w:rPr>
          <w:rFonts w:eastAsia="Liberation Serif"/>
        </w:rPr>
        <w:t xml:space="preserve"> </w:t>
      </w:r>
      <w:r>
        <w:t>юзабилити</w:t>
      </w:r>
      <w:r w:rsidRPr="00E2631F">
        <w:rPr>
          <w:rFonts w:eastAsia="Liberation Serif"/>
        </w:rPr>
        <w:t xml:space="preserve"> </w:t>
      </w:r>
      <w:r>
        <w:t>тестирования</w:t>
      </w:r>
      <w:r w:rsidRPr="00E2631F">
        <w:rPr>
          <w:rFonts w:eastAsia="Liberation Serif"/>
        </w:rPr>
        <w:t xml:space="preserve"> </w:t>
      </w:r>
      <w:r>
        <w:t>было</w:t>
      </w:r>
      <w:r w:rsidRPr="00E2631F">
        <w:rPr>
          <w:rFonts w:eastAsia="Liberation Serif"/>
        </w:rPr>
        <w:t xml:space="preserve"> </w:t>
      </w:r>
      <w:r>
        <w:t>отобрано</w:t>
      </w:r>
      <w:r w:rsidRPr="00E2631F">
        <w:rPr>
          <w:rFonts w:eastAsia="Liberation Serif"/>
        </w:rPr>
        <w:t xml:space="preserve"> </w:t>
      </w:r>
      <w:r>
        <w:rPr>
          <w:rFonts w:eastAsia="Liberation Serif"/>
        </w:rPr>
        <w:t>4</w:t>
      </w:r>
      <w:r w:rsidRPr="00E2631F">
        <w:rPr>
          <w:rFonts w:eastAsia="Liberation Serif"/>
        </w:rPr>
        <w:t xml:space="preserve"> </w:t>
      </w:r>
      <w:r>
        <w:t>человека</w:t>
      </w:r>
      <w:r w:rsidRPr="00E2631F">
        <w:rPr>
          <w:rFonts w:eastAsia="Liberation Serif"/>
        </w:rPr>
        <w:t xml:space="preserve">, </w:t>
      </w:r>
      <w:r>
        <w:t>не</w:t>
      </w:r>
      <w:r w:rsidRPr="00E2631F">
        <w:rPr>
          <w:rFonts w:eastAsia="Liberation Serif"/>
        </w:rPr>
        <w:t xml:space="preserve"> </w:t>
      </w:r>
      <w:r>
        <w:t>пользовавшиеся</w:t>
      </w:r>
      <w:r w:rsidRPr="00E2631F">
        <w:rPr>
          <w:rFonts w:eastAsia="Liberation Serif"/>
        </w:rPr>
        <w:t xml:space="preserve"> </w:t>
      </w:r>
      <w:r>
        <w:t>заранее</w:t>
      </w:r>
      <w:r w:rsidRPr="00E2631F">
        <w:rPr>
          <w:rFonts w:eastAsia="Liberation Serif"/>
        </w:rPr>
        <w:t xml:space="preserve"> </w:t>
      </w:r>
      <w:r>
        <w:t>сайтом</w:t>
      </w:r>
      <w:r w:rsidRPr="00E2631F">
        <w:rPr>
          <w:rFonts w:eastAsia="Liberation Serif"/>
        </w:rPr>
        <w:t xml:space="preserve">. </w:t>
      </w:r>
      <w:r>
        <w:t>Для</w:t>
      </w:r>
      <w:r w:rsidRPr="00E2631F">
        <w:rPr>
          <w:rFonts w:eastAsia="Liberation Serif"/>
        </w:rPr>
        <w:t xml:space="preserve"> </w:t>
      </w:r>
      <w:r>
        <w:t>данного</w:t>
      </w:r>
      <w:r w:rsidRPr="00E2631F">
        <w:rPr>
          <w:rFonts w:eastAsia="Liberation Serif"/>
        </w:rPr>
        <w:t xml:space="preserve"> </w:t>
      </w:r>
      <w:r>
        <w:t>тестирования</w:t>
      </w:r>
      <w:r w:rsidRPr="00E2631F">
        <w:rPr>
          <w:rFonts w:eastAsia="Liberation Serif"/>
        </w:rPr>
        <w:t xml:space="preserve"> </w:t>
      </w:r>
      <w:r>
        <w:t>необходимо</w:t>
      </w:r>
      <w:r w:rsidRPr="00E2631F">
        <w:rPr>
          <w:rFonts w:eastAsia="Liberation Serif"/>
        </w:rPr>
        <w:t xml:space="preserve"> </w:t>
      </w:r>
      <w:r>
        <w:t>проверить</w:t>
      </w:r>
      <w:r w:rsidRPr="00E2631F">
        <w:rPr>
          <w:rFonts w:eastAsia="Liberation Serif"/>
        </w:rPr>
        <w:t xml:space="preserve"> </w:t>
      </w:r>
      <w:r>
        <w:t>следующие</w:t>
      </w:r>
      <w:r w:rsidRPr="00E2631F">
        <w:rPr>
          <w:rFonts w:eastAsia="Liberation Serif"/>
        </w:rPr>
        <w:t xml:space="preserve"> </w:t>
      </w:r>
      <w:r>
        <w:t>основные</w:t>
      </w:r>
      <w:r w:rsidRPr="00E2631F">
        <w:rPr>
          <w:rFonts w:eastAsia="Liberation Serif"/>
        </w:rPr>
        <w:t xml:space="preserve"> </w:t>
      </w:r>
      <w:r>
        <w:t>сценарии</w:t>
      </w:r>
      <w:r w:rsidRPr="00E2631F">
        <w:rPr>
          <w:rFonts w:eastAsia="Liberation Serif"/>
        </w:rPr>
        <w:t xml:space="preserve"> </w:t>
      </w:r>
      <w:r>
        <w:t>взаимодействия</w:t>
      </w:r>
      <w:r w:rsidRPr="00E2631F">
        <w:rPr>
          <w:rFonts w:eastAsia="Liberation Serif"/>
        </w:rPr>
        <w:t xml:space="preserve"> </w:t>
      </w:r>
      <w:r>
        <w:t>пользователя</w:t>
      </w:r>
      <w:r w:rsidRPr="00E2631F">
        <w:rPr>
          <w:rFonts w:eastAsia="Liberation Serif"/>
        </w:rPr>
        <w:t xml:space="preserve"> </w:t>
      </w:r>
      <w:r>
        <w:t>с</w:t>
      </w:r>
      <w:r w:rsidRPr="00E2631F">
        <w:rPr>
          <w:rFonts w:eastAsia="Liberation Serif"/>
        </w:rPr>
        <w:t xml:space="preserve"> </w:t>
      </w:r>
      <w:r>
        <w:t>сайтом</w:t>
      </w:r>
      <w:r w:rsidRPr="00E2631F">
        <w:rPr>
          <w:rFonts w:eastAsia="Liberation Serif"/>
        </w:rPr>
        <w:t xml:space="preserve">: </w:t>
      </w:r>
    </w:p>
    <w:p w14:paraId="6F65354A" w14:textId="77777777" w:rsidR="00606067" w:rsidRPr="00E2631F" w:rsidRDefault="00606067" w:rsidP="00606067">
      <w:pPr>
        <w:pStyle w:val="a3"/>
      </w:pPr>
      <w:r>
        <w:rPr>
          <w:rFonts w:eastAsia="Arial CYR"/>
        </w:rPr>
        <w:t>Регистрация</w:t>
      </w:r>
      <w:r w:rsidRPr="00E2631F">
        <w:rPr>
          <w:rFonts w:eastAsia="Liberation Serif"/>
        </w:rPr>
        <w:t xml:space="preserve"> </w:t>
      </w:r>
      <w:r>
        <w:rPr>
          <w:rFonts w:eastAsia="Arial CYR"/>
        </w:rPr>
        <w:t>пользователя</w:t>
      </w:r>
      <w:r w:rsidRPr="00E2631F">
        <w:rPr>
          <w:rFonts w:eastAsia="Liberation Serif"/>
        </w:rPr>
        <w:t xml:space="preserve"> </w:t>
      </w:r>
    </w:p>
    <w:p w14:paraId="18BA5730" w14:textId="25E9A19C" w:rsidR="00606067" w:rsidRPr="00E2631F" w:rsidRDefault="00606067" w:rsidP="00606067">
      <w:pPr>
        <w:pStyle w:val="a3"/>
      </w:pPr>
      <w:r>
        <w:rPr>
          <w:rFonts w:eastAsia="Arial CYR"/>
        </w:rPr>
        <w:t>Авторизация</w:t>
      </w:r>
      <w:r w:rsidRPr="00E2631F">
        <w:rPr>
          <w:rFonts w:eastAsia="Liberation Serif"/>
        </w:rPr>
        <w:t xml:space="preserve"> </w:t>
      </w:r>
      <w:r>
        <w:rPr>
          <w:rFonts w:eastAsia="Arial CYR"/>
        </w:rPr>
        <w:t>пользователя</w:t>
      </w:r>
      <w:r w:rsidRPr="00E2631F">
        <w:rPr>
          <w:rFonts w:eastAsia="Liberation Serif"/>
        </w:rPr>
        <w:t xml:space="preserve"> </w:t>
      </w:r>
    </w:p>
    <w:p w14:paraId="3FAF974B" w14:textId="3731EE43" w:rsidR="00606067" w:rsidRPr="00E2631F" w:rsidRDefault="00606067" w:rsidP="00606067">
      <w:pPr>
        <w:pStyle w:val="a3"/>
      </w:pPr>
      <w:r>
        <w:rPr>
          <w:rFonts w:eastAsia="Arial CYR"/>
        </w:rPr>
        <w:t>Просмотр</w:t>
      </w:r>
      <w:r w:rsidRPr="00E2631F">
        <w:rPr>
          <w:rFonts w:eastAsia="Liberation Serif"/>
        </w:rPr>
        <w:t xml:space="preserve"> </w:t>
      </w:r>
      <w:r>
        <w:rPr>
          <w:rFonts w:eastAsia="Liberation Serif"/>
        </w:rPr>
        <w:t>товаров</w:t>
      </w:r>
      <w:r w:rsidRPr="00E2631F">
        <w:rPr>
          <w:rFonts w:eastAsia="Liberation Serif"/>
        </w:rPr>
        <w:t xml:space="preserve">  </w:t>
      </w:r>
    </w:p>
    <w:p w14:paraId="4E4BDD54" w14:textId="1D152929" w:rsidR="00606067" w:rsidRPr="00E2631F" w:rsidRDefault="00606067" w:rsidP="00606067">
      <w:pPr>
        <w:pStyle w:val="a3"/>
      </w:pPr>
      <w:r>
        <w:rPr>
          <w:rFonts w:eastAsia="Arial CYR"/>
        </w:rPr>
        <w:t>Добавление товаров в корзину</w:t>
      </w:r>
      <w:r w:rsidRPr="00E2631F">
        <w:rPr>
          <w:rFonts w:eastAsia="Liberation Serif"/>
        </w:rPr>
        <w:t xml:space="preserve">  </w:t>
      </w:r>
    </w:p>
    <w:p w14:paraId="4F76CB7D" w14:textId="4C890D48" w:rsidR="00606067" w:rsidRPr="00E2631F" w:rsidRDefault="00606067" w:rsidP="00606067">
      <w:pPr>
        <w:pStyle w:val="a3"/>
      </w:pPr>
      <w:r>
        <w:rPr>
          <w:rFonts w:eastAsia="Arial CYR"/>
        </w:rPr>
        <w:t>Просмотр корзины</w:t>
      </w:r>
    </w:p>
    <w:p w14:paraId="1B694A70" w14:textId="40CF640A" w:rsidR="00606067" w:rsidRPr="00E2631F" w:rsidRDefault="00606067" w:rsidP="00606067">
      <w:pPr>
        <w:pStyle w:val="a3"/>
      </w:pPr>
      <w:r>
        <w:rPr>
          <w:rFonts w:eastAsia="Segoe UI Symbol"/>
        </w:rPr>
        <w:t>Оформление заказа</w:t>
      </w:r>
    </w:p>
    <w:p w14:paraId="0CE4325F" w14:textId="350DEBB0" w:rsidR="00606067" w:rsidRDefault="00606067" w:rsidP="00606067">
      <w:pPr>
        <w:pStyle w:val="a3"/>
      </w:pPr>
      <w:r w:rsidRPr="00E2631F">
        <w:rPr>
          <w:rFonts w:eastAsia="Arial CYR"/>
        </w:rPr>
        <w:t>Получение</w:t>
      </w:r>
      <w:r w:rsidRPr="00E2631F">
        <w:rPr>
          <w:rFonts w:eastAsia="Liberation Serif"/>
        </w:rPr>
        <w:t xml:space="preserve"> </w:t>
      </w:r>
      <w:r>
        <w:rPr>
          <w:rFonts w:eastAsia="Arial CYR"/>
        </w:rPr>
        <w:t>информации</w:t>
      </w:r>
      <w:r w:rsidRPr="00E2631F">
        <w:rPr>
          <w:rFonts w:eastAsia="Liberation Serif"/>
        </w:rPr>
        <w:t xml:space="preserve"> </w:t>
      </w:r>
      <w:r>
        <w:rPr>
          <w:rFonts w:eastAsia="Arial CYR"/>
        </w:rPr>
        <w:t>о</w:t>
      </w:r>
      <w:r w:rsidRPr="00E2631F">
        <w:rPr>
          <w:rFonts w:eastAsia="Liberation Serif"/>
        </w:rPr>
        <w:t xml:space="preserve"> </w:t>
      </w:r>
      <w:r>
        <w:rPr>
          <w:rFonts w:eastAsia="Arial CYR"/>
        </w:rPr>
        <w:t>предметах</w:t>
      </w:r>
      <w:r w:rsidRPr="00E2631F">
        <w:rPr>
          <w:rFonts w:eastAsia="Liberation Serif"/>
        </w:rPr>
        <w:t xml:space="preserve"> </w:t>
      </w:r>
      <w:r>
        <w:rPr>
          <w:rFonts w:eastAsia="Arial CYR"/>
        </w:rPr>
        <w:t>Юзабилити</w:t>
      </w:r>
      <w:r w:rsidRPr="00E2631F">
        <w:rPr>
          <w:rFonts w:eastAsia="Liberation Serif"/>
        </w:rPr>
        <w:t xml:space="preserve"> </w:t>
      </w:r>
      <w:r>
        <w:rPr>
          <w:rFonts w:eastAsia="Arial CYR"/>
        </w:rPr>
        <w:t>тестов</w:t>
      </w:r>
      <w:r w:rsidRPr="00E2631F">
        <w:rPr>
          <w:rFonts w:eastAsia="Liberation Serif"/>
        </w:rPr>
        <w:t xml:space="preserve"> </w:t>
      </w:r>
      <w:r>
        <w:rPr>
          <w:rFonts w:eastAsia="Arial CYR"/>
        </w:rPr>
        <w:t>представлены</w:t>
      </w:r>
      <w:r w:rsidRPr="00E2631F">
        <w:rPr>
          <w:rFonts w:eastAsia="Liberation Serif"/>
        </w:rPr>
        <w:t xml:space="preserve"> </w:t>
      </w:r>
      <w:r>
        <w:rPr>
          <w:rFonts w:eastAsia="Arial CYR"/>
        </w:rPr>
        <w:t>на</w:t>
      </w:r>
      <w:r w:rsidRPr="00E2631F">
        <w:rPr>
          <w:rFonts w:eastAsia="Liberation Serif"/>
        </w:rPr>
        <w:t xml:space="preserve"> </w:t>
      </w:r>
      <w:r>
        <w:rPr>
          <w:rFonts w:eastAsia="Arial CYR"/>
        </w:rPr>
        <w:t>Таблице 2</w:t>
      </w:r>
    </w:p>
    <w:tbl>
      <w:tblPr>
        <w:tblW w:w="0" w:type="auto"/>
        <w:tblInd w:w="72" w:type="dxa"/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2040"/>
        <w:gridCol w:w="1695"/>
        <w:gridCol w:w="1590"/>
        <w:gridCol w:w="1755"/>
        <w:gridCol w:w="1995"/>
      </w:tblGrid>
      <w:tr w:rsidR="00606067" w14:paraId="19DFCD9B" w14:textId="77777777" w:rsidTr="00606067">
        <w:trPr>
          <w:trHeight w:val="606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422035" w14:textId="77777777" w:rsidR="00606067" w:rsidRDefault="00606067" w:rsidP="00606067">
            <w:pPr>
              <w:spacing w:line="252" w:lineRule="auto"/>
              <w:ind w:right="249" w:firstLine="0"/>
              <w:jc w:val="left"/>
            </w:pPr>
            <w:r>
              <w:rPr>
                <w:rFonts w:eastAsia="Calibri"/>
              </w:rPr>
              <w:lastRenderedPageBreak/>
              <w:t>Сценарий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DA7A4E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Пользователь 1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B92CF4A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Пользователь 2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271244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Пользователь 3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F48004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Пользователь 4</w:t>
            </w:r>
          </w:p>
        </w:tc>
      </w:tr>
      <w:tr w:rsidR="00606067" w14:paraId="7C902CF3" w14:textId="77777777" w:rsidTr="00606067">
        <w:trPr>
          <w:trHeight w:val="606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DF76F8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Регистрация</w:t>
            </w:r>
            <w:r>
              <w:rPr>
                <w:rFonts w:eastAsia="Liberation Serif"/>
                <w:lang w:val="en-US"/>
              </w:rPr>
              <w:t xml:space="preserve"> </w:t>
            </w:r>
            <w:r>
              <w:rPr>
                <w:rFonts w:eastAsia="Calibri"/>
              </w:rPr>
              <w:t>пользователя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CE3E2C2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D7EFE12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E5F152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67CF7F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</w:tr>
      <w:tr w:rsidR="00606067" w14:paraId="2DC9805D" w14:textId="77777777" w:rsidTr="00606067">
        <w:trPr>
          <w:trHeight w:val="606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19632F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Авторизация</w:t>
            </w:r>
            <w:r>
              <w:rPr>
                <w:rFonts w:eastAsia="Liberation Serif"/>
                <w:lang w:val="en-US"/>
              </w:rPr>
              <w:t xml:space="preserve"> </w:t>
            </w:r>
            <w:r>
              <w:rPr>
                <w:rFonts w:eastAsia="Calibri"/>
              </w:rPr>
              <w:t>пользователя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FED41E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51C7F21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45F4F9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D3C215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</w:tr>
      <w:tr w:rsidR="00606067" w14:paraId="4DFE732D" w14:textId="77777777" w:rsidTr="00606067">
        <w:trPr>
          <w:trHeight w:val="606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4E365F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Arial CYR"/>
              </w:rPr>
              <w:t>Просмотр</w:t>
            </w:r>
            <w:r>
              <w:rPr>
                <w:rFonts w:eastAsia="Liberation Serif"/>
                <w:lang w:val="en-US"/>
              </w:rPr>
              <w:t xml:space="preserve"> </w:t>
            </w:r>
            <w:r>
              <w:rPr>
                <w:rFonts w:eastAsia="Liberation Serif"/>
              </w:rPr>
              <w:t>товаров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889209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572D9A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7D279E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65947E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</w:tr>
      <w:tr w:rsidR="00606067" w14:paraId="2A7974F0" w14:textId="77777777" w:rsidTr="00606067">
        <w:trPr>
          <w:trHeight w:val="606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595512D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Arial CYR"/>
              </w:rPr>
              <w:t>Добавление товаров в корзину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57FE4B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C36003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47019E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1602E3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</w:tr>
      <w:tr w:rsidR="00606067" w14:paraId="77B5FEF5" w14:textId="77777777" w:rsidTr="00606067">
        <w:trPr>
          <w:trHeight w:val="606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87F70E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Arial CYR"/>
              </w:rPr>
              <w:t>Просмотр корзины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1D7BB9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20456B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13F237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23FE160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</w:tr>
      <w:tr w:rsidR="00606067" w14:paraId="487FB993" w14:textId="77777777" w:rsidTr="00606067">
        <w:trPr>
          <w:trHeight w:val="912"/>
        </w:trPr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03011B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Segoe UI Symbol"/>
              </w:rPr>
              <w:t>Оформление заказа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4E2547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F8DEAC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0834A13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BD695C" w14:textId="77777777" w:rsidR="00606067" w:rsidRDefault="00606067" w:rsidP="00606067">
            <w:pPr>
              <w:spacing w:line="252" w:lineRule="auto"/>
              <w:ind w:firstLine="0"/>
              <w:jc w:val="left"/>
            </w:pPr>
            <w:r>
              <w:rPr>
                <w:rFonts w:eastAsia="Calibri"/>
              </w:rPr>
              <w:t>Пройден</w:t>
            </w:r>
          </w:p>
        </w:tc>
      </w:tr>
    </w:tbl>
    <w:p w14:paraId="5C061400" w14:textId="0B0DE534" w:rsidR="00606067" w:rsidRDefault="00606067" w:rsidP="00606067">
      <w:pPr>
        <w:pStyle w:val="a4"/>
      </w:pPr>
      <w:r>
        <w:rPr>
          <w:rFonts w:eastAsia="Calibri"/>
        </w:rPr>
        <w:t>Юзабилити</w:t>
      </w:r>
      <w:r>
        <w:rPr>
          <w:rFonts w:eastAsia="Liberation Serif"/>
          <w:lang w:val="en-US"/>
        </w:rPr>
        <w:t xml:space="preserve"> </w:t>
      </w:r>
      <w:r>
        <w:rPr>
          <w:rFonts w:eastAsia="Calibri"/>
        </w:rPr>
        <w:t>тесты.</w:t>
      </w:r>
    </w:p>
    <w:p w14:paraId="67AB611B" w14:textId="119B48B9" w:rsidR="00606067" w:rsidRDefault="00000CAC" w:rsidP="00000CAC">
      <w:pPr>
        <w:ind w:firstLine="0"/>
        <w:jc w:val="left"/>
      </w:pPr>
      <w:r>
        <w:br w:type="page"/>
      </w:r>
    </w:p>
    <w:p w14:paraId="3DEEA66A" w14:textId="2CD087A8" w:rsidR="00606067" w:rsidRDefault="00606067" w:rsidP="00606067">
      <w:pPr>
        <w:pStyle w:val="a1"/>
      </w:pPr>
      <w:bookmarkStart w:id="36" w:name="_Toc86789084"/>
      <w:r>
        <w:rPr>
          <w:rFonts w:eastAsia="Calibri"/>
        </w:rPr>
        <w:t>Описание</w:t>
      </w:r>
      <w:r>
        <w:rPr>
          <w:rFonts w:eastAsia="Liberation Sans"/>
          <w:lang w:val="en-US"/>
        </w:rPr>
        <w:t xml:space="preserve"> </w:t>
      </w:r>
      <w:r>
        <w:rPr>
          <w:rFonts w:eastAsia="Calibri"/>
        </w:rPr>
        <w:t>пользовательского</w:t>
      </w:r>
      <w:r>
        <w:rPr>
          <w:rFonts w:eastAsia="Liberation Sans"/>
          <w:lang w:val="en-US"/>
        </w:rPr>
        <w:t xml:space="preserve"> </w:t>
      </w:r>
      <w:r>
        <w:rPr>
          <w:rFonts w:eastAsia="Calibri"/>
        </w:rPr>
        <w:t>интерфейса.</w:t>
      </w:r>
      <w:bookmarkEnd w:id="36"/>
    </w:p>
    <w:p w14:paraId="6580118F" w14:textId="56F0FBEA" w:rsidR="00606067" w:rsidRDefault="00606067" w:rsidP="00C75503">
      <w:pPr>
        <w:pStyle w:val="a3"/>
        <w:numPr>
          <w:ilvl w:val="0"/>
          <w:numId w:val="0"/>
        </w:numPr>
        <w:ind w:left="1789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5035AD14" wp14:editId="7F464608">
            <wp:simplePos x="0" y="0"/>
            <wp:positionH relativeFrom="column">
              <wp:posOffset>-102870</wp:posOffset>
            </wp:positionH>
            <wp:positionV relativeFrom="paragraph">
              <wp:posOffset>226060</wp:posOffset>
            </wp:positionV>
            <wp:extent cx="5996940" cy="2225040"/>
            <wp:effectExtent l="0" t="0" r="0" b="0"/>
            <wp:wrapTight wrapText="bothSides">
              <wp:wrapPolygon edited="0">
                <wp:start x="0" y="0"/>
                <wp:lineTo x="0" y="21452"/>
                <wp:lineTo x="21545" y="21452"/>
                <wp:lineTo x="21545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15" r="-3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2250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42DA8" w14:textId="0D119F8F" w:rsidR="00606067" w:rsidRDefault="00606067" w:rsidP="00606067">
      <w:pPr>
        <w:pStyle w:val="a3"/>
      </w:pPr>
    </w:p>
    <w:p w14:paraId="4D916E01" w14:textId="5F35EF9B" w:rsidR="00C60DEC" w:rsidRDefault="00C60DEC" w:rsidP="00606067">
      <w:pPr>
        <w:pStyle w:val="a3"/>
      </w:pPr>
    </w:p>
    <w:p w14:paraId="333605F2" w14:textId="77777777" w:rsidR="00C60DEC" w:rsidRDefault="00C60DEC" w:rsidP="00606067">
      <w:pPr>
        <w:pStyle w:val="a3"/>
      </w:pPr>
    </w:p>
    <w:p w14:paraId="6168AFA4" w14:textId="77777777" w:rsidR="00462046" w:rsidRDefault="00462046" w:rsidP="00606067">
      <w:pPr>
        <w:pStyle w:val="a3"/>
      </w:pPr>
    </w:p>
    <w:p w14:paraId="5D13C5D9" w14:textId="77777777" w:rsidR="00462046" w:rsidRDefault="00462046" w:rsidP="00606067">
      <w:pPr>
        <w:pStyle w:val="a3"/>
      </w:pPr>
    </w:p>
    <w:p w14:paraId="6326F621" w14:textId="77777777" w:rsidR="00462046" w:rsidRDefault="00462046" w:rsidP="00606067">
      <w:pPr>
        <w:pStyle w:val="a3"/>
      </w:pPr>
    </w:p>
    <w:p w14:paraId="4169BD18" w14:textId="77777777" w:rsidR="00462046" w:rsidRDefault="00462046" w:rsidP="00606067">
      <w:pPr>
        <w:pStyle w:val="a3"/>
      </w:pPr>
    </w:p>
    <w:p w14:paraId="6FD07416" w14:textId="168F77BF" w:rsidR="00606067" w:rsidRDefault="00606067" w:rsidP="00606067">
      <w:pPr>
        <w:pStyle w:val="a0"/>
      </w:pPr>
      <w:r>
        <w:t>Страница регистрации.</w:t>
      </w:r>
    </w:p>
    <w:p w14:paraId="50904EE1" w14:textId="23F9DB04" w:rsidR="00462046" w:rsidRDefault="00606067" w:rsidP="00606067">
      <w:pPr>
        <w:pStyle w:val="a3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622C03D9" wp14:editId="45F9A5C1">
            <wp:simplePos x="0" y="0"/>
            <wp:positionH relativeFrom="column">
              <wp:posOffset>-125730</wp:posOffset>
            </wp:positionH>
            <wp:positionV relativeFrom="paragraph">
              <wp:posOffset>165735</wp:posOffset>
            </wp:positionV>
            <wp:extent cx="5981700" cy="2004060"/>
            <wp:effectExtent l="0" t="0" r="0" b="0"/>
            <wp:wrapTight wrapText="bothSides">
              <wp:wrapPolygon edited="0">
                <wp:start x="0" y="0"/>
                <wp:lineTo x="0" y="21354"/>
                <wp:lineTo x="21531" y="21354"/>
                <wp:lineTo x="21531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15" r="-3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0040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170601" w14:textId="40234423" w:rsidR="00606067" w:rsidRDefault="00606067" w:rsidP="00606067">
      <w:pPr>
        <w:pStyle w:val="a3"/>
        <w:jc w:val="left"/>
      </w:pPr>
    </w:p>
    <w:p w14:paraId="169E1FA5" w14:textId="4B30B0DE" w:rsidR="00606067" w:rsidRDefault="00606067" w:rsidP="00606067">
      <w:pPr>
        <w:pStyle w:val="a3"/>
      </w:pPr>
    </w:p>
    <w:p w14:paraId="25FE09C5" w14:textId="1DC98B3B" w:rsidR="00606067" w:rsidRDefault="00606067" w:rsidP="00606067">
      <w:pPr>
        <w:pStyle w:val="a3"/>
      </w:pPr>
    </w:p>
    <w:p w14:paraId="57EF26E8" w14:textId="0CB46F45" w:rsidR="00606067" w:rsidRDefault="00606067" w:rsidP="00606067">
      <w:pPr>
        <w:pStyle w:val="a3"/>
      </w:pPr>
    </w:p>
    <w:p w14:paraId="011D6D82" w14:textId="60FEB39F" w:rsidR="00606067" w:rsidRDefault="00606067" w:rsidP="00606067">
      <w:pPr>
        <w:pStyle w:val="a3"/>
      </w:pPr>
    </w:p>
    <w:p w14:paraId="263DB8BA" w14:textId="28E46DF8" w:rsidR="00606067" w:rsidRDefault="00606067" w:rsidP="00606067">
      <w:pPr>
        <w:pStyle w:val="a3"/>
      </w:pPr>
    </w:p>
    <w:p w14:paraId="5E5B97FC" w14:textId="55842FFF" w:rsidR="00606067" w:rsidRDefault="00606067" w:rsidP="00606067">
      <w:pPr>
        <w:pStyle w:val="a0"/>
      </w:pPr>
      <w:r>
        <w:t>Страница авторизации.</w:t>
      </w:r>
    </w:p>
    <w:p w14:paraId="61C8EABE" w14:textId="73E256F5" w:rsidR="00606067" w:rsidRDefault="00606067" w:rsidP="00000CAC">
      <w:pPr>
        <w:pStyle w:val="af9"/>
      </w:pPr>
    </w:p>
    <w:p w14:paraId="4D2EF056" w14:textId="6FB1C62B" w:rsidR="00606067" w:rsidRDefault="00606067" w:rsidP="00000CAC">
      <w:pPr>
        <w:pStyle w:val="af9"/>
      </w:pPr>
    </w:p>
    <w:p w14:paraId="166B1157" w14:textId="2484E43D" w:rsidR="00606067" w:rsidRDefault="00606067" w:rsidP="00000CAC">
      <w:pPr>
        <w:pStyle w:val="af9"/>
      </w:pPr>
    </w:p>
    <w:p w14:paraId="1934C364" w14:textId="183894E5" w:rsidR="00606067" w:rsidRDefault="00606067" w:rsidP="00000CAC">
      <w:pPr>
        <w:pStyle w:val="af9"/>
      </w:pPr>
    </w:p>
    <w:p w14:paraId="4DB4C632" w14:textId="2B243E10" w:rsidR="00606067" w:rsidRDefault="00606067" w:rsidP="00000CAC">
      <w:pPr>
        <w:pStyle w:val="af9"/>
      </w:pPr>
    </w:p>
    <w:p w14:paraId="286DB3BF" w14:textId="13956840" w:rsidR="00606067" w:rsidRDefault="00606067" w:rsidP="00000CAC">
      <w:pPr>
        <w:pStyle w:val="af9"/>
      </w:pPr>
    </w:p>
    <w:p w14:paraId="65CD2C20" w14:textId="0B22AF67" w:rsidR="00606067" w:rsidRDefault="00606067" w:rsidP="00000CAC">
      <w:pPr>
        <w:pStyle w:val="af9"/>
      </w:pPr>
    </w:p>
    <w:p w14:paraId="4CAFCBD9" w14:textId="0F2C1DF9" w:rsidR="00606067" w:rsidRDefault="00606067" w:rsidP="00000CAC">
      <w:pPr>
        <w:pStyle w:val="af9"/>
      </w:pPr>
    </w:p>
    <w:p w14:paraId="2A86A0A4" w14:textId="09CD7C7D" w:rsidR="00606067" w:rsidRDefault="00606067" w:rsidP="00000CAC">
      <w:pPr>
        <w:pStyle w:val="af9"/>
      </w:pPr>
    </w:p>
    <w:p w14:paraId="2B2D70C6" w14:textId="2EB4F899" w:rsidR="00606067" w:rsidRDefault="00606067" w:rsidP="00606067">
      <w:pPr>
        <w:pStyle w:val="a3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338C190" wp14:editId="1558B8E7">
            <wp:simplePos x="0" y="0"/>
            <wp:positionH relativeFrom="column">
              <wp:posOffset>-11430</wp:posOffset>
            </wp:positionH>
            <wp:positionV relativeFrom="paragraph">
              <wp:posOffset>-41910</wp:posOffset>
            </wp:positionV>
            <wp:extent cx="5913120" cy="2872740"/>
            <wp:effectExtent l="0" t="0" r="0" b="0"/>
            <wp:wrapTight wrapText="bothSides">
              <wp:wrapPolygon edited="0">
                <wp:start x="0" y="0"/>
                <wp:lineTo x="0" y="21485"/>
                <wp:lineTo x="21503" y="21485"/>
                <wp:lineTo x="21503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8727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7EC8DD" w14:textId="65ECAEA9" w:rsidR="00606067" w:rsidRDefault="00606067" w:rsidP="00606067">
      <w:pPr>
        <w:pStyle w:val="a3"/>
      </w:pPr>
    </w:p>
    <w:p w14:paraId="43F56435" w14:textId="381224CA" w:rsidR="00606067" w:rsidRDefault="00606067" w:rsidP="00606067">
      <w:pPr>
        <w:pStyle w:val="a3"/>
      </w:pPr>
    </w:p>
    <w:p w14:paraId="2B1A2390" w14:textId="24D31E69" w:rsidR="00606067" w:rsidRDefault="00606067" w:rsidP="00606067">
      <w:pPr>
        <w:pStyle w:val="a3"/>
      </w:pPr>
    </w:p>
    <w:p w14:paraId="5242667A" w14:textId="58624956" w:rsidR="00606067" w:rsidRDefault="00606067" w:rsidP="00606067">
      <w:pPr>
        <w:pStyle w:val="a3"/>
      </w:pPr>
    </w:p>
    <w:p w14:paraId="4DA43B1D" w14:textId="307C9D54" w:rsidR="00606067" w:rsidRDefault="00606067" w:rsidP="00606067">
      <w:pPr>
        <w:pStyle w:val="a3"/>
      </w:pPr>
    </w:p>
    <w:p w14:paraId="37AC7888" w14:textId="6E98CB27" w:rsidR="00606067" w:rsidRDefault="00606067" w:rsidP="00606067">
      <w:pPr>
        <w:pStyle w:val="a3"/>
      </w:pPr>
    </w:p>
    <w:p w14:paraId="76B67786" w14:textId="5114404C" w:rsidR="00606067" w:rsidRDefault="00606067" w:rsidP="00606067">
      <w:pPr>
        <w:pStyle w:val="a3"/>
      </w:pPr>
    </w:p>
    <w:p w14:paraId="10F37DC0" w14:textId="682BF5EE" w:rsidR="00606067" w:rsidRDefault="00606067" w:rsidP="00606067">
      <w:pPr>
        <w:pStyle w:val="a3"/>
      </w:pPr>
    </w:p>
    <w:p w14:paraId="79869ABA" w14:textId="3BEAC7A8" w:rsidR="00606067" w:rsidRDefault="00606067" w:rsidP="00000CAC">
      <w:pPr>
        <w:pStyle w:val="af9"/>
      </w:pPr>
    </w:p>
    <w:p w14:paraId="38FA5C10" w14:textId="5EC8E1BA" w:rsidR="00606067" w:rsidRDefault="00606067" w:rsidP="00606067">
      <w:pPr>
        <w:pStyle w:val="a0"/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664A07F5" wp14:editId="07BA3CF4">
            <wp:simplePos x="0" y="0"/>
            <wp:positionH relativeFrom="column">
              <wp:posOffset>-171450</wp:posOffset>
            </wp:positionH>
            <wp:positionV relativeFrom="paragraph">
              <wp:posOffset>518795</wp:posOffset>
            </wp:positionV>
            <wp:extent cx="6096000" cy="2659380"/>
            <wp:effectExtent l="0" t="0" r="0" b="0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9" r="-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593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Страница товаров.</w:t>
      </w:r>
    </w:p>
    <w:p w14:paraId="6699B918" w14:textId="71F85459" w:rsidR="00606067" w:rsidRDefault="00606067" w:rsidP="00606067">
      <w:pPr>
        <w:pStyle w:val="a3"/>
      </w:pPr>
    </w:p>
    <w:p w14:paraId="747728CF" w14:textId="1A6579A0" w:rsidR="00606067" w:rsidRDefault="00606067" w:rsidP="00606067">
      <w:pPr>
        <w:pStyle w:val="a3"/>
      </w:pPr>
    </w:p>
    <w:p w14:paraId="41F79C4F" w14:textId="53344A7B" w:rsidR="00606067" w:rsidRDefault="00606067" w:rsidP="00606067">
      <w:pPr>
        <w:pStyle w:val="a3"/>
      </w:pPr>
    </w:p>
    <w:p w14:paraId="181A2AFA" w14:textId="3EEF6793" w:rsidR="00606067" w:rsidRDefault="00606067" w:rsidP="00606067">
      <w:pPr>
        <w:pStyle w:val="a3"/>
      </w:pPr>
    </w:p>
    <w:p w14:paraId="0165596F" w14:textId="2824A170" w:rsidR="00606067" w:rsidRDefault="00606067" w:rsidP="00606067">
      <w:pPr>
        <w:pStyle w:val="a3"/>
      </w:pPr>
    </w:p>
    <w:p w14:paraId="2051FC50" w14:textId="04495801" w:rsidR="00606067" w:rsidRDefault="00606067" w:rsidP="00606067">
      <w:pPr>
        <w:pStyle w:val="a3"/>
      </w:pPr>
    </w:p>
    <w:p w14:paraId="0CC1CC69" w14:textId="01CB9028" w:rsidR="00606067" w:rsidRDefault="00606067" w:rsidP="00606067">
      <w:pPr>
        <w:pStyle w:val="a3"/>
      </w:pPr>
    </w:p>
    <w:p w14:paraId="79660C9B" w14:textId="5AFE961A" w:rsidR="00606067" w:rsidRDefault="00606067" w:rsidP="00606067">
      <w:pPr>
        <w:pStyle w:val="a3"/>
      </w:pPr>
    </w:p>
    <w:p w14:paraId="73D13916" w14:textId="3C87F26F" w:rsidR="00606067" w:rsidRDefault="00606067" w:rsidP="00606067">
      <w:pPr>
        <w:pStyle w:val="a3"/>
      </w:pPr>
    </w:p>
    <w:p w14:paraId="466C6676" w14:textId="3F78EB2C" w:rsidR="00606067" w:rsidRDefault="00606067" w:rsidP="00606067">
      <w:pPr>
        <w:pStyle w:val="a0"/>
      </w:pPr>
      <w:r>
        <w:t>Страница Корзины.</w:t>
      </w:r>
    </w:p>
    <w:p w14:paraId="6CCD6D69" w14:textId="1FEB4B3C" w:rsidR="00606067" w:rsidRDefault="00606067" w:rsidP="00000CAC">
      <w:pPr>
        <w:pStyle w:val="af9"/>
      </w:pPr>
    </w:p>
    <w:p w14:paraId="20B1FA77" w14:textId="66E26D83" w:rsidR="00606067" w:rsidRDefault="00606067" w:rsidP="00000CAC">
      <w:pPr>
        <w:pStyle w:val="af9"/>
      </w:pPr>
    </w:p>
    <w:p w14:paraId="179022F8" w14:textId="77777777" w:rsidR="00606067" w:rsidRDefault="00606067" w:rsidP="00000CAC">
      <w:pPr>
        <w:pStyle w:val="af9"/>
      </w:pPr>
    </w:p>
    <w:p w14:paraId="18FFF695" w14:textId="77777777" w:rsidR="00462046" w:rsidRDefault="00462046" w:rsidP="00000CAC">
      <w:pPr>
        <w:pStyle w:val="af9"/>
      </w:pPr>
    </w:p>
    <w:p w14:paraId="34D8F537" w14:textId="76A7A8B4" w:rsidR="00462046" w:rsidRDefault="00462046" w:rsidP="00606067">
      <w:pPr>
        <w:pStyle w:val="a3"/>
        <w:sectPr w:rsidR="00462046">
          <w:headerReference w:type="default" r:id="rId29"/>
          <w:footerReference w:type="default" r:id="rId30"/>
          <w:headerReference w:type="first" r:id="rId31"/>
          <w:footerReference w:type="first" r:id="rId32"/>
          <w:pgSz w:w="11906" w:h="16838"/>
          <w:pgMar w:top="1046" w:right="595" w:bottom="1994" w:left="1580" w:header="720" w:footer="720" w:gutter="0"/>
          <w:cols w:space="720"/>
          <w:titlePg/>
          <w:docGrid w:linePitch="360"/>
        </w:sectPr>
      </w:pPr>
    </w:p>
    <w:p w14:paraId="7BC6A015" w14:textId="5C26B495" w:rsidR="00D01A7B" w:rsidRDefault="00606067" w:rsidP="00606067">
      <w:pPr>
        <w:pStyle w:val="a0"/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2CD2D50D" wp14:editId="0EC1179D">
            <wp:simplePos x="0" y="0"/>
            <wp:positionH relativeFrom="column">
              <wp:posOffset>1905</wp:posOffset>
            </wp:positionH>
            <wp:positionV relativeFrom="paragraph">
              <wp:posOffset>3912870</wp:posOffset>
            </wp:positionV>
            <wp:extent cx="5939790" cy="2279650"/>
            <wp:effectExtent l="0" t="0" r="0" b="0"/>
            <wp:wrapTight wrapText="bothSides">
              <wp:wrapPolygon edited="0">
                <wp:start x="0" y="0"/>
                <wp:lineTo x="0" y="21480"/>
                <wp:lineTo x="21545" y="21480"/>
                <wp:lineTo x="21545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12" r="-3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79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Страница редактирования товаров.</w:t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72A6E6CB" wp14:editId="20B393A4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939790" cy="3144520"/>
            <wp:effectExtent l="0" t="0" r="0" b="0"/>
            <wp:wrapTight wrapText="bothSides">
              <wp:wrapPolygon edited="0">
                <wp:start x="0" y="0"/>
                <wp:lineTo x="0" y="21460"/>
                <wp:lineTo x="21545" y="21460"/>
                <wp:lineTo x="21545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0F69C" w14:textId="70994188" w:rsidR="00D01A7B" w:rsidRDefault="00606067" w:rsidP="00606067">
      <w:pPr>
        <w:pStyle w:val="a0"/>
      </w:pPr>
      <w:r>
        <w:t>Страница добавления товаров.</w:t>
      </w:r>
    </w:p>
    <w:p w14:paraId="2350775D" w14:textId="509104E7" w:rsidR="00D01A7B" w:rsidRDefault="00D01A7B" w:rsidP="00AC0A19">
      <w:pPr>
        <w:pStyle w:val="af9"/>
      </w:pPr>
    </w:p>
    <w:p w14:paraId="568DB904" w14:textId="7A3ECC51" w:rsidR="00D01A7B" w:rsidRDefault="00D01A7B" w:rsidP="00AC0A19">
      <w:pPr>
        <w:pStyle w:val="af9"/>
      </w:pPr>
    </w:p>
    <w:p w14:paraId="0B893B30" w14:textId="4F87E936" w:rsidR="00D01A7B" w:rsidRDefault="00D01A7B" w:rsidP="00AC0A19">
      <w:pPr>
        <w:pStyle w:val="af9"/>
      </w:pPr>
    </w:p>
    <w:p w14:paraId="4CA0C660" w14:textId="37BC5DA5" w:rsidR="00D01A7B" w:rsidRDefault="00D01A7B" w:rsidP="00AC0A19">
      <w:pPr>
        <w:pStyle w:val="af9"/>
      </w:pPr>
    </w:p>
    <w:p w14:paraId="136D3687" w14:textId="309C8F06" w:rsidR="00D01A7B" w:rsidRDefault="00D01A7B" w:rsidP="00AC0A19">
      <w:pPr>
        <w:pStyle w:val="af9"/>
      </w:pPr>
    </w:p>
    <w:p w14:paraId="0852D619" w14:textId="2DB0612D" w:rsidR="00D01A7B" w:rsidRDefault="00D01A7B" w:rsidP="00AC0A19">
      <w:pPr>
        <w:pStyle w:val="af9"/>
      </w:pPr>
    </w:p>
    <w:p w14:paraId="3F03AD9C" w14:textId="7BBA717D" w:rsidR="00D01A7B" w:rsidRDefault="00D01A7B" w:rsidP="00AC0A19">
      <w:pPr>
        <w:pStyle w:val="af9"/>
      </w:pPr>
    </w:p>
    <w:p w14:paraId="1A002B98" w14:textId="603204B6" w:rsidR="00D01A7B" w:rsidRDefault="00D01A7B" w:rsidP="00AC0A19">
      <w:pPr>
        <w:pStyle w:val="af9"/>
      </w:pPr>
    </w:p>
    <w:p w14:paraId="5C3AF9FD" w14:textId="20FAB431" w:rsidR="00D01A7B" w:rsidRDefault="00D01A7B" w:rsidP="00AC0A19">
      <w:pPr>
        <w:pStyle w:val="af9"/>
      </w:pPr>
    </w:p>
    <w:p w14:paraId="404D33D2" w14:textId="4525ADF1" w:rsidR="00D01A7B" w:rsidRDefault="00606067" w:rsidP="00606067">
      <w:pPr>
        <w:pStyle w:val="a0"/>
      </w:pPr>
      <w:r>
        <w:lastRenderedPageBreak/>
        <w:t>Страница отслеживания заказов.</w: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446B8C43" wp14:editId="2433B77F">
            <wp:simplePos x="0" y="0"/>
            <wp:positionH relativeFrom="column">
              <wp:posOffset>-112395</wp:posOffset>
            </wp:positionH>
            <wp:positionV relativeFrom="paragraph">
              <wp:posOffset>-217170</wp:posOffset>
            </wp:positionV>
            <wp:extent cx="5939790" cy="304038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403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AB076" w14:textId="7410B787" w:rsidR="00D01A7B" w:rsidRDefault="00D01A7B" w:rsidP="00AC0A19">
      <w:pPr>
        <w:pStyle w:val="af9"/>
      </w:pPr>
    </w:p>
    <w:p w14:paraId="4B1F5BAD" w14:textId="0D0CE187" w:rsidR="00D01A7B" w:rsidRDefault="00D01A7B" w:rsidP="00AC0A19">
      <w:pPr>
        <w:pStyle w:val="af9"/>
      </w:pPr>
    </w:p>
    <w:p w14:paraId="4234BE2D" w14:textId="7C709EC8" w:rsidR="00D01A7B" w:rsidRDefault="00D01A7B" w:rsidP="00AC0A19">
      <w:pPr>
        <w:pStyle w:val="af9"/>
      </w:pPr>
    </w:p>
    <w:p w14:paraId="07886814" w14:textId="170D7FD7" w:rsidR="00D01A7B" w:rsidRDefault="00D01A7B" w:rsidP="00AC0A19">
      <w:pPr>
        <w:pStyle w:val="af9"/>
      </w:pPr>
    </w:p>
    <w:p w14:paraId="7BEE13E6" w14:textId="777E529E" w:rsidR="00D01A7B" w:rsidRDefault="00D01A7B" w:rsidP="00AC0A19">
      <w:pPr>
        <w:pStyle w:val="af9"/>
      </w:pPr>
    </w:p>
    <w:p w14:paraId="44345F2D" w14:textId="28340ADB" w:rsidR="00D01A7B" w:rsidRDefault="00D01A7B" w:rsidP="00AC0A19">
      <w:pPr>
        <w:pStyle w:val="af9"/>
      </w:pPr>
    </w:p>
    <w:p w14:paraId="6F912E4D" w14:textId="2FAA2966" w:rsidR="00D01A7B" w:rsidRDefault="00D01A7B" w:rsidP="00AC0A19">
      <w:pPr>
        <w:pStyle w:val="af9"/>
      </w:pPr>
    </w:p>
    <w:p w14:paraId="2E02F769" w14:textId="42DA4A51" w:rsidR="00D01A7B" w:rsidRDefault="00D01A7B" w:rsidP="00AC0A19">
      <w:pPr>
        <w:pStyle w:val="af9"/>
      </w:pPr>
    </w:p>
    <w:p w14:paraId="4B61D0BA" w14:textId="02915E78" w:rsidR="00D01A7B" w:rsidRDefault="00D01A7B" w:rsidP="00AC0A19">
      <w:pPr>
        <w:pStyle w:val="af9"/>
      </w:pPr>
    </w:p>
    <w:p w14:paraId="1DE1CE7A" w14:textId="7ABAF097" w:rsidR="00D01A7B" w:rsidRDefault="00D01A7B" w:rsidP="00AC0A19">
      <w:pPr>
        <w:pStyle w:val="af9"/>
      </w:pPr>
    </w:p>
    <w:p w14:paraId="70ACD2A1" w14:textId="31195B68" w:rsidR="00D01A7B" w:rsidRDefault="00D01A7B" w:rsidP="00AC0A19">
      <w:pPr>
        <w:pStyle w:val="af9"/>
      </w:pPr>
    </w:p>
    <w:p w14:paraId="34D4746E" w14:textId="55837D05" w:rsidR="00D01A7B" w:rsidRDefault="00D01A7B" w:rsidP="00AC0A19">
      <w:pPr>
        <w:pStyle w:val="af9"/>
      </w:pPr>
    </w:p>
    <w:p w14:paraId="30601996" w14:textId="71C25120" w:rsidR="00D01A7B" w:rsidRDefault="00D01A7B" w:rsidP="00AC0A19">
      <w:pPr>
        <w:pStyle w:val="af9"/>
      </w:pPr>
    </w:p>
    <w:p w14:paraId="46AF3D53" w14:textId="4BD06701" w:rsidR="00D01A7B" w:rsidRDefault="00D01A7B" w:rsidP="00AC0A19">
      <w:pPr>
        <w:pStyle w:val="af9"/>
      </w:pPr>
    </w:p>
    <w:p w14:paraId="150C60A4" w14:textId="16E42DCD" w:rsidR="00D01A7B" w:rsidRDefault="00D01A7B" w:rsidP="00AC0A19">
      <w:pPr>
        <w:pStyle w:val="af9"/>
      </w:pPr>
    </w:p>
    <w:p w14:paraId="4ABDCA1E" w14:textId="6DFFC706" w:rsidR="00D01A7B" w:rsidRDefault="00D01A7B" w:rsidP="00AC0A19">
      <w:pPr>
        <w:pStyle w:val="af9"/>
      </w:pPr>
    </w:p>
    <w:p w14:paraId="08832120" w14:textId="596998DE" w:rsidR="00D01A7B" w:rsidRDefault="00D01A7B" w:rsidP="00AC0A19">
      <w:pPr>
        <w:pStyle w:val="af9"/>
      </w:pPr>
    </w:p>
    <w:p w14:paraId="431A53F1" w14:textId="64130F7A" w:rsidR="00606067" w:rsidRDefault="00606067" w:rsidP="00AC0A19">
      <w:pPr>
        <w:pStyle w:val="af9"/>
      </w:pPr>
    </w:p>
    <w:p w14:paraId="4A45ADBC" w14:textId="6E26ED25" w:rsidR="00606067" w:rsidRDefault="00606067" w:rsidP="00AC0A19">
      <w:pPr>
        <w:pStyle w:val="af9"/>
      </w:pPr>
    </w:p>
    <w:p w14:paraId="66649B33" w14:textId="47EA2C3A" w:rsidR="00606067" w:rsidRDefault="00606067" w:rsidP="00606067">
      <w:pPr>
        <w:pStyle w:val="a1"/>
      </w:pPr>
      <w:bookmarkStart w:id="37" w:name="_Toc86789085"/>
      <w:r>
        <w:lastRenderedPageBreak/>
        <w:t>Метрика</w:t>
      </w:r>
      <w:bookmarkEnd w:id="37"/>
    </w:p>
    <w:p w14:paraId="22E5190D" w14:textId="77777777" w:rsidR="00606067" w:rsidRPr="00E2631F" w:rsidRDefault="00606067" w:rsidP="00606067">
      <w:pPr>
        <w:pStyle w:val="af9"/>
      </w:pPr>
      <w:r w:rsidRPr="00E2631F">
        <w:t xml:space="preserve">Метрика – инструмент веб-аналитики, позволяющий получать наглядные отчеты о действиях пользователей системы, отслеживания источников трафика и других параметров.  </w:t>
      </w:r>
    </w:p>
    <w:p w14:paraId="49FED37A" w14:textId="77777777" w:rsidR="00606067" w:rsidRPr="00E2631F" w:rsidRDefault="00606067" w:rsidP="00606067">
      <w:pPr>
        <w:pStyle w:val="af9"/>
      </w:pPr>
      <w:r w:rsidRPr="00E2631F">
        <w:t xml:space="preserve">Веб-аналитика – система сбора и анализа информации о посетителях сайта для улучшения и оптимизации системы работы ресурса. Главным назначением является мониторинг посещений веб-страниц.  </w:t>
      </w:r>
    </w:p>
    <w:p w14:paraId="51DD6512" w14:textId="5CE27F49" w:rsidR="00606067" w:rsidRDefault="00606067" w:rsidP="00606067">
      <w:pPr>
        <w:pStyle w:val="af9"/>
      </w:pPr>
      <w:r w:rsidRPr="00E2631F">
        <w:t xml:space="preserve">При помощи сервиса </w:t>
      </w:r>
      <w:proofErr w:type="spellStart"/>
      <w:r w:rsidRPr="00E2631F">
        <w:t>Яндекс.Метрика</w:t>
      </w:r>
      <w:proofErr w:type="spellEnd"/>
      <w:r w:rsidRPr="00E2631F">
        <w:t xml:space="preserve"> подключены счетчики для анализа посещений и посетителей ресурса.  Статистика и графики нашего</w:t>
      </w:r>
    </w:p>
    <w:p w14:paraId="7839FB24" w14:textId="0FE95B60" w:rsidR="00606067" w:rsidRDefault="00606067" w:rsidP="00606067">
      <w:pPr>
        <w:pStyle w:val="af9"/>
      </w:pPr>
      <w:r w:rsidRPr="00E2631F">
        <w:t>сайта на рисунках (2</w:t>
      </w:r>
      <w:r w:rsidR="00000CAC">
        <w:t>0</w:t>
      </w:r>
      <w:r w:rsidRPr="00E2631F">
        <w:t>-</w:t>
      </w:r>
      <w:r w:rsidR="00000CAC">
        <w:t>2</w:t>
      </w:r>
      <w:r w:rsidRPr="00E2631F">
        <w:t>2).</w:t>
      </w:r>
    </w:p>
    <w:p w14:paraId="55FF6C1D" w14:textId="7B9785C9" w:rsidR="00606067" w:rsidRDefault="00606067" w:rsidP="00AC0A19">
      <w:pPr>
        <w:pStyle w:val="af9"/>
      </w:pPr>
      <w:r>
        <w:rPr>
          <w:noProof/>
          <w:shd w:val="clear" w:color="auto" w:fill="auto"/>
        </w:rPr>
        <w:drawing>
          <wp:anchor distT="0" distB="0" distL="0" distR="0" simplePos="0" relativeHeight="251716608" behindDoc="0" locked="0" layoutInCell="1" allowOverlap="1" wp14:anchorId="5C9A54FB" wp14:editId="6F135076">
            <wp:simplePos x="0" y="0"/>
            <wp:positionH relativeFrom="column">
              <wp:posOffset>431165</wp:posOffset>
            </wp:positionH>
            <wp:positionV relativeFrom="paragraph">
              <wp:posOffset>19050</wp:posOffset>
            </wp:positionV>
            <wp:extent cx="5093335" cy="1819910"/>
            <wp:effectExtent l="0" t="0" r="0" b="0"/>
            <wp:wrapSquare wrapText="largest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t="-34" r="-12" b="-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18199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5DBCE" w14:textId="7132E689" w:rsidR="00606067" w:rsidRDefault="00606067" w:rsidP="00AC0A19">
      <w:pPr>
        <w:pStyle w:val="af9"/>
      </w:pPr>
    </w:p>
    <w:p w14:paraId="43F51A97" w14:textId="7F4E581E" w:rsidR="00606067" w:rsidRDefault="00606067" w:rsidP="00AC0A19">
      <w:pPr>
        <w:pStyle w:val="af9"/>
      </w:pPr>
    </w:p>
    <w:p w14:paraId="71C16F36" w14:textId="24D4613B" w:rsidR="00606067" w:rsidRDefault="00606067" w:rsidP="00AC0A19">
      <w:pPr>
        <w:pStyle w:val="af9"/>
      </w:pPr>
    </w:p>
    <w:p w14:paraId="02A2DC98" w14:textId="3CF5639F" w:rsidR="00606067" w:rsidRDefault="00606067" w:rsidP="00AC0A19">
      <w:pPr>
        <w:pStyle w:val="af9"/>
      </w:pPr>
    </w:p>
    <w:p w14:paraId="1DDD3C50" w14:textId="77777777" w:rsidR="00000CAC" w:rsidRDefault="00000CAC" w:rsidP="00000CAC">
      <w:pPr>
        <w:pStyle w:val="af9"/>
        <w:ind w:firstLine="0"/>
      </w:pPr>
    </w:p>
    <w:p w14:paraId="3822ED10" w14:textId="7C3523CD" w:rsidR="00606067" w:rsidRDefault="00000CAC" w:rsidP="00000CAC">
      <w:pPr>
        <w:pStyle w:val="a0"/>
      </w:pPr>
      <w:r>
        <w:t>Статистика по пользователям и посетителям</w:t>
      </w:r>
    </w:p>
    <w:p w14:paraId="051AA8EB" w14:textId="175D6EBE" w:rsidR="00000CAC" w:rsidRPr="00000CAC" w:rsidRDefault="00000CAC" w:rsidP="00000CAC">
      <w:pPr>
        <w:rPr>
          <w:lang w:eastAsia="en-US"/>
        </w:rPr>
      </w:pPr>
    </w:p>
    <w:p w14:paraId="5F1636E1" w14:textId="766E1EC0" w:rsidR="00606067" w:rsidRDefault="00000CAC" w:rsidP="00AC0A19">
      <w:pPr>
        <w:pStyle w:val="af9"/>
      </w:pPr>
      <w:r>
        <w:rPr>
          <w:noProof/>
          <w:shd w:val="clear" w:color="auto" w:fill="auto"/>
        </w:rPr>
        <w:drawing>
          <wp:anchor distT="0" distB="0" distL="0" distR="0" simplePos="0" relativeHeight="251719680" behindDoc="0" locked="0" layoutInCell="1" allowOverlap="1" wp14:anchorId="27BAFD59" wp14:editId="5302AA17">
            <wp:simplePos x="0" y="0"/>
            <wp:positionH relativeFrom="column">
              <wp:posOffset>764540</wp:posOffset>
            </wp:positionH>
            <wp:positionV relativeFrom="paragraph">
              <wp:posOffset>7620</wp:posOffset>
            </wp:positionV>
            <wp:extent cx="5172710" cy="2884170"/>
            <wp:effectExtent l="0" t="0" r="0" b="0"/>
            <wp:wrapSquare wrapText="largest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t="-21" r="-12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28841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E21270" w14:textId="77777777" w:rsidR="00606067" w:rsidRDefault="00606067" w:rsidP="00AC0A19">
      <w:pPr>
        <w:pStyle w:val="af9"/>
      </w:pPr>
    </w:p>
    <w:p w14:paraId="28BFAA4A" w14:textId="74283656" w:rsidR="00D01A7B" w:rsidRDefault="00D01A7B" w:rsidP="00AC0A19">
      <w:pPr>
        <w:pStyle w:val="af9"/>
      </w:pPr>
    </w:p>
    <w:p w14:paraId="45B98245" w14:textId="78C762CF" w:rsidR="00000CAC" w:rsidRDefault="00000CAC" w:rsidP="00AC0A19">
      <w:pPr>
        <w:pStyle w:val="af9"/>
      </w:pPr>
    </w:p>
    <w:p w14:paraId="1426A5EC" w14:textId="29B818FD" w:rsidR="00000CAC" w:rsidRDefault="00000CAC" w:rsidP="00AC0A19">
      <w:pPr>
        <w:pStyle w:val="af9"/>
      </w:pPr>
    </w:p>
    <w:p w14:paraId="16A37BFA" w14:textId="18D7E609" w:rsidR="00000CAC" w:rsidRDefault="00000CAC" w:rsidP="00AC0A19">
      <w:pPr>
        <w:pStyle w:val="af9"/>
      </w:pPr>
    </w:p>
    <w:p w14:paraId="2DA0B44C" w14:textId="093196F6" w:rsidR="00000CAC" w:rsidRDefault="00000CAC" w:rsidP="00AC0A19">
      <w:pPr>
        <w:pStyle w:val="af9"/>
      </w:pPr>
    </w:p>
    <w:p w14:paraId="4E791C8E" w14:textId="17494E7A" w:rsidR="00000CAC" w:rsidRDefault="00000CAC" w:rsidP="00AC0A19">
      <w:pPr>
        <w:pStyle w:val="af9"/>
      </w:pPr>
    </w:p>
    <w:p w14:paraId="72545E75" w14:textId="29B89AED" w:rsidR="00000CAC" w:rsidRDefault="00000CAC" w:rsidP="00AC0A19">
      <w:pPr>
        <w:pStyle w:val="af9"/>
      </w:pPr>
    </w:p>
    <w:p w14:paraId="2A1C49A5" w14:textId="1A4206BA" w:rsidR="00000CAC" w:rsidRDefault="00000CAC" w:rsidP="00AC0A19">
      <w:pPr>
        <w:pStyle w:val="af9"/>
      </w:pPr>
    </w:p>
    <w:p w14:paraId="7208C17E" w14:textId="2629B425" w:rsidR="00000CAC" w:rsidRDefault="00000CAC" w:rsidP="00000CAC">
      <w:pPr>
        <w:pStyle w:val="a0"/>
      </w:pPr>
      <w:r>
        <w:t>Статистика источников трафика</w:t>
      </w:r>
    </w:p>
    <w:p w14:paraId="2ED476A4" w14:textId="1D7AEBA3" w:rsidR="00000CAC" w:rsidRDefault="00000CAC" w:rsidP="00AC0A19">
      <w:pPr>
        <w:pStyle w:val="af9"/>
      </w:pPr>
      <w:r>
        <w:rPr>
          <w:noProof/>
          <w:shd w:val="clear" w:color="auto" w:fill="auto"/>
        </w:rPr>
        <w:lastRenderedPageBreak/>
        <w:drawing>
          <wp:anchor distT="0" distB="0" distL="0" distR="0" simplePos="0" relativeHeight="251693056" behindDoc="0" locked="0" layoutInCell="1" allowOverlap="1" wp14:anchorId="4B960E4E" wp14:editId="28440B8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83735" cy="2272030"/>
            <wp:effectExtent l="0" t="0" r="0" b="0"/>
            <wp:wrapSquare wrapText="largest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t="-23" r="-12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22720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AC9B6" w14:textId="51C90E8D" w:rsidR="00000CAC" w:rsidRDefault="00000CAC" w:rsidP="00AC0A19">
      <w:pPr>
        <w:pStyle w:val="af9"/>
      </w:pPr>
    </w:p>
    <w:p w14:paraId="29402359" w14:textId="1C98C4EE" w:rsidR="00000CAC" w:rsidRDefault="00000CAC" w:rsidP="00AC0A19">
      <w:pPr>
        <w:pStyle w:val="af9"/>
      </w:pPr>
    </w:p>
    <w:p w14:paraId="2BC7AFC2" w14:textId="26AE8264" w:rsidR="00000CAC" w:rsidRDefault="00000CAC" w:rsidP="00AC0A19">
      <w:pPr>
        <w:pStyle w:val="af9"/>
      </w:pPr>
    </w:p>
    <w:p w14:paraId="0FCCF2CC" w14:textId="448B45FD" w:rsidR="00000CAC" w:rsidRDefault="00000CAC" w:rsidP="00AC0A19">
      <w:pPr>
        <w:pStyle w:val="af9"/>
      </w:pPr>
    </w:p>
    <w:p w14:paraId="2E08D87F" w14:textId="246654F5" w:rsidR="00000CAC" w:rsidRDefault="00000CAC" w:rsidP="00AC0A19">
      <w:pPr>
        <w:pStyle w:val="af9"/>
      </w:pPr>
    </w:p>
    <w:p w14:paraId="04D60629" w14:textId="21B70D7E" w:rsidR="00000CAC" w:rsidRDefault="00000CAC" w:rsidP="00AC0A19">
      <w:pPr>
        <w:pStyle w:val="af9"/>
      </w:pPr>
    </w:p>
    <w:p w14:paraId="695956B7" w14:textId="2360A763" w:rsidR="00000CAC" w:rsidRDefault="00000CAC" w:rsidP="00000CAC">
      <w:pPr>
        <w:pStyle w:val="af9"/>
        <w:ind w:firstLine="0"/>
      </w:pPr>
    </w:p>
    <w:p w14:paraId="4E0252F0" w14:textId="5019CEF9" w:rsidR="00000CAC" w:rsidRDefault="00000CAC" w:rsidP="00000CAC">
      <w:pPr>
        <w:pStyle w:val="a0"/>
      </w:pPr>
      <w:r>
        <w:t>Статистика возраста посетителей и типа устройств посетителей</w:t>
      </w:r>
    </w:p>
    <w:p w14:paraId="5D888018" w14:textId="58A70C55" w:rsidR="00000CAC" w:rsidRDefault="00000CAC" w:rsidP="00AC0A19">
      <w:pPr>
        <w:pStyle w:val="af9"/>
      </w:pPr>
    </w:p>
    <w:p w14:paraId="1B90FD23" w14:textId="244BDC8B" w:rsidR="00000CAC" w:rsidRDefault="00000CAC" w:rsidP="00AC0A19">
      <w:pPr>
        <w:pStyle w:val="af9"/>
      </w:pPr>
    </w:p>
    <w:p w14:paraId="0D587626" w14:textId="15B94562" w:rsidR="00000CAC" w:rsidRDefault="00000CAC" w:rsidP="00AC0A19">
      <w:pPr>
        <w:pStyle w:val="af9"/>
      </w:pPr>
    </w:p>
    <w:p w14:paraId="7FA76F34" w14:textId="55621D58" w:rsidR="00000CAC" w:rsidRDefault="00000CAC" w:rsidP="00AC0A19">
      <w:pPr>
        <w:pStyle w:val="af9"/>
      </w:pPr>
    </w:p>
    <w:p w14:paraId="300C91C3" w14:textId="6D40A2AE" w:rsidR="00000CAC" w:rsidRDefault="00000CAC" w:rsidP="00AC0A19">
      <w:pPr>
        <w:pStyle w:val="af9"/>
      </w:pPr>
    </w:p>
    <w:p w14:paraId="63ADD9EE" w14:textId="1F8E6EE2" w:rsidR="00000CAC" w:rsidRDefault="00000CAC" w:rsidP="00AC0A19">
      <w:pPr>
        <w:pStyle w:val="af9"/>
      </w:pPr>
    </w:p>
    <w:p w14:paraId="36408B66" w14:textId="6530A3D7" w:rsidR="00000CAC" w:rsidRDefault="00000CAC" w:rsidP="00AC0A19">
      <w:pPr>
        <w:pStyle w:val="af9"/>
      </w:pPr>
    </w:p>
    <w:p w14:paraId="160A5C81" w14:textId="268B7BD5" w:rsidR="00000CAC" w:rsidRDefault="00000CAC" w:rsidP="00AC0A19">
      <w:pPr>
        <w:pStyle w:val="af9"/>
      </w:pPr>
    </w:p>
    <w:p w14:paraId="501A7258" w14:textId="21A17D40" w:rsidR="00000CAC" w:rsidRDefault="00000CAC" w:rsidP="00AC0A19">
      <w:pPr>
        <w:pStyle w:val="af9"/>
      </w:pPr>
    </w:p>
    <w:p w14:paraId="4B4ECD93" w14:textId="29316BA0" w:rsidR="00000CAC" w:rsidRDefault="00000CAC" w:rsidP="00AC0A19">
      <w:pPr>
        <w:pStyle w:val="af9"/>
      </w:pPr>
    </w:p>
    <w:p w14:paraId="67FAB031" w14:textId="17462431" w:rsidR="00000CAC" w:rsidRDefault="00000CAC" w:rsidP="00AC0A19">
      <w:pPr>
        <w:pStyle w:val="af9"/>
      </w:pPr>
    </w:p>
    <w:p w14:paraId="78E71DDA" w14:textId="55711AEC" w:rsidR="00000CAC" w:rsidRDefault="00000CAC" w:rsidP="00AC0A19">
      <w:pPr>
        <w:pStyle w:val="af9"/>
      </w:pPr>
    </w:p>
    <w:p w14:paraId="6F22AAC5" w14:textId="1FFE3C02" w:rsidR="00000CAC" w:rsidRDefault="00000CAC" w:rsidP="00AC0A19">
      <w:pPr>
        <w:pStyle w:val="af9"/>
      </w:pPr>
    </w:p>
    <w:p w14:paraId="7750D6B0" w14:textId="73492674" w:rsidR="00000CAC" w:rsidRDefault="00000CAC" w:rsidP="00AC0A19">
      <w:pPr>
        <w:pStyle w:val="af9"/>
      </w:pPr>
    </w:p>
    <w:p w14:paraId="58552E8B" w14:textId="56E774D1" w:rsidR="00000CAC" w:rsidRDefault="00000CAC" w:rsidP="00AC0A19">
      <w:pPr>
        <w:pStyle w:val="af9"/>
      </w:pPr>
    </w:p>
    <w:p w14:paraId="08796C77" w14:textId="3542D258" w:rsidR="00000CAC" w:rsidRDefault="00000CAC" w:rsidP="00AC0A19">
      <w:pPr>
        <w:pStyle w:val="af9"/>
      </w:pPr>
    </w:p>
    <w:p w14:paraId="5F8C4DE3" w14:textId="2494E817" w:rsidR="00000CAC" w:rsidRDefault="00000CAC" w:rsidP="00AC0A19">
      <w:pPr>
        <w:pStyle w:val="af9"/>
      </w:pPr>
    </w:p>
    <w:p w14:paraId="7F988009" w14:textId="1874D6A1" w:rsidR="00000CAC" w:rsidRDefault="00000CAC" w:rsidP="00AC0A19">
      <w:pPr>
        <w:pStyle w:val="af9"/>
      </w:pPr>
    </w:p>
    <w:p w14:paraId="555A8D9E" w14:textId="0DF7C9E8" w:rsidR="00000CAC" w:rsidRDefault="00000CAC" w:rsidP="00AC0A19">
      <w:pPr>
        <w:pStyle w:val="af9"/>
      </w:pPr>
    </w:p>
    <w:p w14:paraId="76098525" w14:textId="6645E1A9" w:rsidR="00000CAC" w:rsidRDefault="00000CAC" w:rsidP="00AC0A19">
      <w:pPr>
        <w:pStyle w:val="af9"/>
      </w:pPr>
    </w:p>
    <w:p w14:paraId="21EF0F1A" w14:textId="51F221F3" w:rsidR="00000CAC" w:rsidRDefault="00000CAC" w:rsidP="00000CAC">
      <w:pPr>
        <w:pStyle w:val="afd"/>
      </w:pPr>
      <w:bookmarkStart w:id="38" w:name="_Toc86789086"/>
      <w:r w:rsidRPr="00E2631F">
        <w:lastRenderedPageBreak/>
        <w:t>Заключение</w:t>
      </w:r>
      <w:bookmarkEnd w:id="38"/>
    </w:p>
    <w:p w14:paraId="0882B689" w14:textId="77777777" w:rsidR="00000CAC" w:rsidRPr="00E2631F" w:rsidRDefault="00000CAC" w:rsidP="00000CAC">
      <w:pPr>
        <w:pStyle w:val="af9"/>
      </w:pPr>
      <w:r w:rsidRPr="00E2631F">
        <w:t xml:space="preserve">По итогу был создан </w:t>
      </w:r>
      <w:proofErr w:type="gramStart"/>
      <w:r w:rsidRPr="00E2631F">
        <w:t>веб-сайт</w:t>
      </w:r>
      <w:proofErr w:type="gramEnd"/>
      <w:r>
        <w:t xml:space="preserve"> предназначенный для осуществления покупки и оформления доставки. </w:t>
      </w:r>
    </w:p>
    <w:p w14:paraId="19A16875" w14:textId="77777777" w:rsidR="00000CAC" w:rsidRPr="00E2631F" w:rsidRDefault="00000CAC" w:rsidP="00000CAC">
      <w:pPr>
        <w:pStyle w:val="af9"/>
      </w:pPr>
      <w:r w:rsidRPr="00E2631F">
        <w:t xml:space="preserve">Конечными </w:t>
      </w:r>
      <w:r w:rsidRPr="00E2631F">
        <w:tab/>
        <w:t xml:space="preserve">пользователями </w:t>
      </w:r>
      <w:proofErr w:type="gramStart"/>
      <w:r w:rsidRPr="00E2631F">
        <w:t>сайта  являются</w:t>
      </w:r>
      <w:proofErr w:type="gramEnd"/>
      <w:r w:rsidRPr="00E2631F">
        <w:t xml:space="preserve"> </w:t>
      </w:r>
      <w:r>
        <w:t xml:space="preserve">любые пользователи, нуждающиеся в покупке товаров через </w:t>
      </w:r>
      <w:proofErr w:type="spellStart"/>
      <w:r>
        <w:t>итернет</w:t>
      </w:r>
      <w:proofErr w:type="spellEnd"/>
      <w:r>
        <w:t>.</w:t>
      </w:r>
    </w:p>
    <w:p w14:paraId="60311D4E" w14:textId="77777777" w:rsidR="00000CAC" w:rsidRPr="00E2631F" w:rsidRDefault="00000CAC" w:rsidP="00000CAC">
      <w:pPr>
        <w:pStyle w:val="af9"/>
      </w:pPr>
      <w:r w:rsidRPr="00E2631F">
        <w:t xml:space="preserve">Продукт, который </w:t>
      </w:r>
      <w:r w:rsidRPr="00E2631F">
        <w:tab/>
        <w:t xml:space="preserve">мы </w:t>
      </w:r>
      <w:r w:rsidRPr="00E2631F">
        <w:tab/>
        <w:t xml:space="preserve">разработали </w:t>
      </w:r>
      <w:r w:rsidRPr="00E2631F">
        <w:tab/>
        <w:t xml:space="preserve">удовлетворяет следующим основные требованиям: </w:t>
      </w:r>
    </w:p>
    <w:p w14:paraId="573E1A24" w14:textId="7FE9EEA2" w:rsidR="00000CAC" w:rsidRPr="00E2631F" w:rsidRDefault="00000CAC" w:rsidP="00ED6A8B">
      <w:pPr>
        <w:pStyle w:val="a5"/>
      </w:pPr>
      <w:r w:rsidRPr="00E2631F">
        <w:t xml:space="preserve">Предоставление </w:t>
      </w:r>
      <w:r w:rsidRPr="00E2631F">
        <w:tab/>
        <w:t>авторизованному</w:t>
      </w:r>
      <w:r>
        <w:t xml:space="preserve"> покупателю </w:t>
      </w:r>
      <w:r w:rsidRPr="00E2631F">
        <w:tab/>
        <w:t>возможность просмот</w:t>
      </w:r>
      <w:r>
        <w:rPr>
          <w:szCs w:val="22"/>
          <w:lang w:eastAsia="zh-CN"/>
        </w:rPr>
        <w:t>ра содержимого магазина.</w:t>
      </w:r>
    </w:p>
    <w:p w14:paraId="047DCAFF" w14:textId="32F63152" w:rsidR="00000CAC" w:rsidRPr="00E2631F" w:rsidRDefault="00000CAC" w:rsidP="00ED6A8B">
      <w:pPr>
        <w:pStyle w:val="a5"/>
      </w:pPr>
      <w:r w:rsidRPr="00E2631F">
        <w:t xml:space="preserve">Предоставление авторизованному </w:t>
      </w:r>
      <w:r>
        <w:rPr>
          <w:szCs w:val="22"/>
          <w:lang w:eastAsia="zh-CN"/>
        </w:rPr>
        <w:t>покупателю</w:t>
      </w:r>
      <w:r w:rsidRPr="00E2631F">
        <w:t xml:space="preserve"> возможности</w:t>
      </w:r>
      <w:r>
        <w:t xml:space="preserve"> добавления товаров в корзину, редактирования содержимого корзины и оформления покупки.</w:t>
      </w:r>
      <w:r>
        <w:rPr>
          <w:rFonts w:ascii="Segoe UI Symbol" w:eastAsia="Segoe UI Symbol" w:hAnsi="Segoe UI Symbol" w:cs="Segoe UI Symbol"/>
        </w:rPr>
        <w:t xml:space="preserve"> </w:t>
      </w:r>
    </w:p>
    <w:p w14:paraId="68E14C09" w14:textId="4C82E998" w:rsidR="00000CAC" w:rsidRPr="00E2631F" w:rsidRDefault="00000CAC" w:rsidP="00ED6A8B">
      <w:pPr>
        <w:pStyle w:val="a5"/>
      </w:pPr>
      <w:r w:rsidRPr="00E2631F">
        <w:rPr>
          <w:lang w:eastAsia="zh-CN"/>
        </w:rPr>
        <w:t>Предоставление администратору возможности редактирования ассортимента товаров в магазине, а также обработки заказов.</w:t>
      </w:r>
    </w:p>
    <w:p w14:paraId="262EE657" w14:textId="795683AA" w:rsidR="00000CAC" w:rsidRPr="00E2631F" w:rsidRDefault="00000CAC" w:rsidP="00ED6A8B">
      <w:pPr>
        <w:pStyle w:val="a5"/>
      </w:pPr>
      <w:r w:rsidRPr="00E2631F">
        <w:rPr>
          <w:lang w:eastAsia="zh-CN"/>
        </w:rPr>
        <w:t xml:space="preserve">Разделение пользователей на роли (администраторы, преподаватели, пользователи, гости). </w:t>
      </w:r>
    </w:p>
    <w:p w14:paraId="3B704431" w14:textId="5CF4D29B" w:rsidR="00000CAC" w:rsidRDefault="00000CAC" w:rsidP="00AC0A19">
      <w:pPr>
        <w:pStyle w:val="af9"/>
      </w:pPr>
    </w:p>
    <w:p w14:paraId="37407719" w14:textId="3F25DE69" w:rsidR="00000CAC" w:rsidRDefault="00000CAC" w:rsidP="00AC0A19">
      <w:pPr>
        <w:pStyle w:val="af9"/>
      </w:pPr>
    </w:p>
    <w:p w14:paraId="2AD2444D" w14:textId="5F9315DD" w:rsidR="00000CAC" w:rsidRDefault="00000CAC" w:rsidP="00AC0A19">
      <w:pPr>
        <w:pStyle w:val="af9"/>
      </w:pPr>
    </w:p>
    <w:p w14:paraId="28BA9B99" w14:textId="19F00E08" w:rsidR="00000CAC" w:rsidRDefault="00000CAC" w:rsidP="00AC0A19">
      <w:pPr>
        <w:pStyle w:val="af9"/>
      </w:pPr>
    </w:p>
    <w:p w14:paraId="29570D64" w14:textId="0BA98FEC" w:rsidR="00000CAC" w:rsidRDefault="00000CAC" w:rsidP="00AC0A19">
      <w:pPr>
        <w:pStyle w:val="af9"/>
      </w:pPr>
    </w:p>
    <w:p w14:paraId="0302F501" w14:textId="237DD78B" w:rsidR="00000CAC" w:rsidRDefault="00000CAC" w:rsidP="00AC0A19">
      <w:pPr>
        <w:pStyle w:val="af9"/>
      </w:pPr>
    </w:p>
    <w:p w14:paraId="2DC2C179" w14:textId="2384FE80" w:rsidR="00000CAC" w:rsidRDefault="00000CAC" w:rsidP="00AC0A19">
      <w:pPr>
        <w:pStyle w:val="af9"/>
      </w:pPr>
    </w:p>
    <w:p w14:paraId="54A52883" w14:textId="5F100EE4" w:rsidR="00000CAC" w:rsidRDefault="00000CAC" w:rsidP="00ED6A8B">
      <w:pPr>
        <w:pStyle w:val="af9"/>
        <w:ind w:firstLine="0"/>
      </w:pPr>
    </w:p>
    <w:p w14:paraId="06183C50" w14:textId="6ACE89B9" w:rsidR="00000CAC" w:rsidRDefault="00000CAC" w:rsidP="00AC0A19">
      <w:pPr>
        <w:pStyle w:val="af9"/>
      </w:pPr>
    </w:p>
    <w:p w14:paraId="1086750C" w14:textId="77777777" w:rsidR="00000CAC" w:rsidRDefault="00000CAC" w:rsidP="00AC0A19">
      <w:pPr>
        <w:pStyle w:val="af9"/>
      </w:pPr>
    </w:p>
    <w:p w14:paraId="6A9F5431" w14:textId="3A971264" w:rsidR="00B93782" w:rsidRDefault="00086AE7" w:rsidP="00ED6A8B">
      <w:pPr>
        <w:spacing w:after="1" w:line="384" w:lineRule="auto"/>
        <w:ind w:firstLine="852"/>
      </w:pPr>
      <w:r>
        <w:br w:type="page"/>
      </w:r>
    </w:p>
    <w:p w14:paraId="50A96782" w14:textId="77777777" w:rsidR="00ED6A8B" w:rsidRDefault="00ED6A8B" w:rsidP="0012023B">
      <w:pPr>
        <w:pStyle w:val="afd"/>
      </w:pPr>
      <w:bookmarkStart w:id="39" w:name="_Toc86789087"/>
      <w:r>
        <w:t>Список использованных источников</w:t>
      </w:r>
      <w:bookmarkEnd w:id="39"/>
      <w:r>
        <w:t xml:space="preserve"> </w:t>
      </w:r>
    </w:p>
    <w:p w14:paraId="48108990" w14:textId="77777777" w:rsidR="00ED6A8B" w:rsidRDefault="00ED6A8B" w:rsidP="00ED6A8B">
      <w:pPr>
        <w:pStyle w:val="a"/>
      </w:pPr>
      <w:r>
        <w:t xml:space="preserve">https://wm-school.ru/html/html_scripts.html </w:t>
      </w:r>
    </w:p>
    <w:p w14:paraId="3D7A21EB" w14:textId="77777777" w:rsidR="00ED6A8B" w:rsidRDefault="00ED6A8B" w:rsidP="00ED6A8B">
      <w:pPr>
        <w:pStyle w:val="a"/>
      </w:pPr>
      <w:r>
        <w:t xml:space="preserve">https://html5book.ru/vvedenie-v-jquery/ </w:t>
      </w:r>
    </w:p>
    <w:p w14:paraId="11740E97" w14:textId="77777777" w:rsidR="00ED6A8B" w:rsidRDefault="00ED6A8B" w:rsidP="00ED6A8B">
      <w:pPr>
        <w:pStyle w:val="a"/>
      </w:pPr>
      <w:r>
        <w:t xml:space="preserve">https://getbootstrap.com/ </w:t>
      </w:r>
    </w:p>
    <w:p w14:paraId="2C605EA5" w14:textId="77777777" w:rsidR="00ED6A8B" w:rsidRDefault="00ED6A8B" w:rsidP="00ED6A8B">
      <w:pPr>
        <w:pStyle w:val="a"/>
      </w:pPr>
      <w:r>
        <w:t xml:space="preserve">https://itchief.ru/bootstrap/installation  </w:t>
      </w:r>
    </w:p>
    <w:p w14:paraId="081BA4BB" w14:textId="77777777" w:rsidR="00ED6A8B" w:rsidRDefault="00ED6A8B" w:rsidP="00ED6A8B">
      <w:pPr>
        <w:pStyle w:val="a"/>
      </w:pPr>
      <w:r>
        <w:t xml:space="preserve">https://www.mysql.com/ </w:t>
      </w:r>
    </w:p>
    <w:p w14:paraId="278B43AC" w14:textId="475F7AA9" w:rsidR="00ED6A8B" w:rsidRDefault="00ED6A8B" w:rsidP="00ED6A8B">
      <w:pPr>
        <w:pStyle w:val="a"/>
      </w:pPr>
      <w:r w:rsidRPr="00ED6A8B">
        <w:t>https://flask.palletsprojects.com/en/latest/</w:t>
      </w:r>
    </w:p>
    <w:p w14:paraId="6E921FAE" w14:textId="30A50738" w:rsidR="00D01A7B" w:rsidRDefault="00ED6A8B" w:rsidP="00ED6A8B">
      <w:pPr>
        <w:pStyle w:val="a"/>
      </w:pPr>
      <w:r w:rsidRPr="00ED6A8B">
        <w:t>http://htmlbook.ru/css/help</w:t>
      </w:r>
    </w:p>
    <w:p w14:paraId="149356BA" w14:textId="78BAFD45" w:rsidR="00D01A7B" w:rsidRDefault="00D01A7B" w:rsidP="00AC0A19">
      <w:pPr>
        <w:pStyle w:val="af9"/>
      </w:pPr>
    </w:p>
    <w:p w14:paraId="38934118" w14:textId="30F6AAF6" w:rsidR="00D01A7B" w:rsidRDefault="00D01A7B" w:rsidP="00AC0A19">
      <w:pPr>
        <w:pStyle w:val="af9"/>
      </w:pPr>
    </w:p>
    <w:p w14:paraId="02096B80" w14:textId="6D6841B5" w:rsidR="00D01A7B" w:rsidRDefault="00D01A7B" w:rsidP="00AC0A19">
      <w:pPr>
        <w:pStyle w:val="af9"/>
      </w:pPr>
    </w:p>
    <w:p w14:paraId="53ADC0ED" w14:textId="1CECEF22" w:rsidR="00D01A7B" w:rsidRDefault="00D01A7B" w:rsidP="00AC0A19">
      <w:pPr>
        <w:pStyle w:val="af9"/>
      </w:pPr>
    </w:p>
    <w:p w14:paraId="489EBC46" w14:textId="163F156E" w:rsidR="00D01A7B" w:rsidRDefault="00D01A7B" w:rsidP="00AC0A19">
      <w:pPr>
        <w:pStyle w:val="af9"/>
      </w:pPr>
    </w:p>
    <w:p w14:paraId="0D25E5CB" w14:textId="5B071794" w:rsidR="00D01A7B" w:rsidRDefault="00D01A7B" w:rsidP="00AC0A19">
      <w:pPr>
        <w:pStyle w:val="af9"/>
      </w:pPr>
    </w:p>
    <w:p w14:paraId="3A20654B" w14:textId="4C909631" w:rsidR="00D01A7B" w:rsidRDefault="00D01A7B" w:rsidP="00AC0A19">
      <w:pPr>
        <w:pStyle w:val="af9"/>
      </w:pPr>
    </w:p>
    <w:p w14:paraId="61DEBC87" w14:textId="6430ACAD" w:rsidR="00D01A7B" w:rsidRDefault="00D01A7B" w:rsidP="00AC0A19">
      <w:pPr>
        <w:pStyle w:val="af9"/>
      </w:pPr>
    </w:p>
    <w:p w14:paraId="3A5D630E" w14:textId="1DF060A3" w:rsidR="00D01A7B" w:rsidRDefault="00D01A7B" w:rsidP="00AC0A19">
      <w:pPr>
        <w:pStyle w:val="af9"/>
      </w:pPr>
    </w:p>
    <w:p w14:paraId="29B7FFCB" w14:textId="1D9EC4A0" w:rsidR="00D01A7B" w:rsidRDefault="00D01A7B" w:rsidP="00AC0A19">
      <w:pPr>
        <w:pStyle w:val="af9"/>
      </w:pPr>
    </w:p>
    <w:p w14:paraId="6EE9FDC5" w14:textId="3B087F97" w:rsidR="00D01A7B" w:rsidRDefault="00D01A7B" w:rsidP="00AC0A19">
      <w:pPr>
        <w:pStyle w:val="af9"/>
      </w:pPr>
    </w:p>
    <w:p w14:paraId="501399F3" w14:textId="77777777" w:rsidR="00D01A7B" w:rsidRDefault="00D01A7B" w:rsidP="00AC0A19">
      <w:pPr>
        <w:pStyle w:val="af9"/>
      </w:pPr>
    </w:p>
    <w:p w14:paraId="77C3680B" w14:textId="77777777" w:rsidR="00B931BE" w:rsidRPr="00FF0DCC" w:rsidRDefault="00B931BE" w:rsidP="00ED6A8B">
      <w:pPr>
        <w:pStyle w:val="a"/>
        <w:numPr>
          <w:ilvl w:val="0"/>
          <w:numId w:val="0"/>
        </w:numPr>
        <w:ind w:left="720"/>
      </w:pPr>
    </w:p>
    <w:sectPr w:rsidR="00B931BE" w:rsidRPr="00FF0DCC" w:rsidSect="00B93782">
      <w:footerReference w:type="default" r:id="rId39"/>
      <w:pgSz w:w="11906" w:h="16838"/>
      <w:pgMar w:top="1134" w:right="851" w:bottom="1134" w:left="1701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A7C53F" w14:textId="77777777" w:rsidR="00606067" w:rsidRDefault="00606067" w:rsidP="00B93782">
      <w:r>
        <w:separator/>
      </w:r>
    </w:p>
  </w:endnote>
  <w:endnote w:type="continuationSeparator" w:id="0">
    <w:p w14:paraId="3046B66A" w14:textId="77777777" w:rsidR="00606067" w:rsidRDefault="00606067" w:rsidP="00B937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-Roman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1720D" w14:textId="77777777" w:rsidR="00606067" w:rsidRDefault="00606067">
    <w:pPr>
      <w:spacing w:line="252" w:lineRule="auto"/>
      <w:ind w:left="561" w:firstLine="0"/>
      <w:jc w:val="center"/>
    </w:pPr>
    <w:r>
      <w:fldChar w:fldCharType="begin"/>
    </w:r>
    <w:r>
      <w:instrText xml:space="preserve"> PAGE </w:instrText>
    </w:r>
    <w:r>
      <w:fldChar w:fldCharType="separate"/>
    </w:r>
    <w:r>
      <w:t>8</w:t>
    </w:r>
    <w:r>
      <w:fldChar w:fldCharType="end"/>
    </w:r>
    <w:r>
      <w:t xml:space="preserve"> </w:t>
    </w:r>
  </w:p>
  <w:p w14:paraId="7691307B" w14:textId="77777777" w:rsidR="00606067" w:rsidRDefault="00606067">
    <w:pPr>
      <w:spacing w:line="252" w:lineRule="auto"/>
      <w:ind w:left="566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275643" w14:textId="77777777" w:rsidR="00606067" w:rsidRDefault="00606067">
    <w:pPr>
      <w:spacing w:after="160" w:line="252" w:lineRule="auto"/>
      <w:ind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7659270"/>
      <w:docPartObj>
        <w:docPartGallery w:val="Page Numbers (Bottom of Page)"/>
        <w:docPartUnique/>
      </w:docPartObj>
    </w:sdtPr>
    <w:sdtContent>
      <w:p w14:paraId="4780F401" w14:textId="77777777" w:rsidR="00606067" w:rsidRDefault="00606067">
        <w:pPr>
          <w:pStyle w:val="16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91D9A16" w14:textId="77777777" w:rsidR="00606067" w:rsidRDefault="00606067">
    <w:pPr>
      <w:pStyle w:val="1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AD2206" w14:textId="77777777" w:rsidR="00606067" w:rsidRDefault="00606067" w:rsidP="00B93782">
      <w:r>
        <w:separator/>
      </w:r>
    </w:p>
  </w:footnote>
  <w:footnote w:type="continuationSeparator" w:id="0">
    <w:p w14:paraId="6FFF0676" w14:textId="77777777" w:rsidR="00606067" w:rsidRDefault="00606067" w:rsidP="00B937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440DA9" w14:textId="77777777" w:rsidR="00606067" w:rsidRDefault="00606067">
    <w:pPr>
      <w:spacing w:after="160" w:line="252" w:lineRule="auto"/>
      <w:ind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7F51AE" w14:textId="77777777" w:rsidR="00606067" w:rsidRDefault="00606067">
    <w:pPr>
      <w:spacing w:after="160" w:line="252" w:lineRule="auto"/>
      <w:ind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139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position w:val="0"/>
        <w:sz w:val="28"/>
        <w:szCs w:val="28"/>
        <w:u w:val="none" w:color="000000"/>
        <w:bdr w:val="none" w:sz="0" w:space="0" w:color="000000"/>
        <w:shd w:val="clear" w:color="auto" w:fill="auto"/>
        <w:vertAlign w:val="baseline"/>
      </w:rPr>
    </w:lvl>
  </w:abstractNum>
  <w:abstractNum w:abstractNumId="2" w15:restartNumberingAfterBreak="0">
    <w:nsid w:val="00000003"/>
    <w:multiLevelType w:val="multilevel"/>
    <w:tmpl w:val="00000003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6"/>
    <w:lvl w:ilvl="0">
      <w:start w:val="1"/>
      <w:numFmt w:val="bullet"/>
      <w:lvlText w:val=""/>
      <w:lvlJc w:val="left"/>
      <w:pPr>
        <w:tabs>
          <w:tab w:val="num" w:pos="1557"/>
        </w:tabs>
        <w:ind w:left="1557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917"/>
        </w:tabs>
        <w:ind w:left="1917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77"/>
        </w:tabs>
        <w:ind w:left="2277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637"/>
        </w:tabs>
        <w:ind w:left="2637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997"/>
        </w:tabs>
        <w:ind w:left="2997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357"/>
        </w:tabs>
        <w:ind w:left="3357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717"/>
        </w:tabs>
        <w:ind w:left="3717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4077"/>
        </w:tabs>
        <w:ind w:left="4077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437"/>
        </w:tabs>
        <w:ind w:left="4437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2523EDE"/>
    <w:multiLevelType w:val="multilevel"/>
    <w:tmpl w:val="274616F4"/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7" w15:restartNumberingAfterBreak="0">
    <w:nsid w:val="08490617"/>
    <w:multiLevelType w:val="multilevel"/>
    <w:tmpl w:val="928C94B8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08BC35F2"/>
    <w:multiLevelType w:val="multilevel"/>
    <w:tmpl w:val="03181412"/>
    <w:lvl w:ilvl="0">
      <w:start w:val="1"/>
      <w:numFmt w:val="bullet"/>
      <w:lvlText w:val="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D6475BF"/>
    <w:multiLevelType w:val="hybridMultilevel"/>
    <w:tmpl w:val="E1260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EDC3D67"/>
    <w:multiLevelType w:val="hybridMultilevel"/>
    <w:tmpl w:val="D45E9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096693"/>
    <w:multiLevelType w:val="multilevel"/>
    <w:tmpl w:val="91026CC0"/>
    <w:lvl w:ilvl="0">
      <w:start w:val="1"/>
      <w:numFmt w:val="decimal"/>
      <w:pStyle w:val="a0"/>
      <w:lvlText w:val="Рисунок %1 - 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29124E81"/>
    <w:multiLevelType w:val="hybridMultilevel"/>
    <w:tmpl w:val="E8604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D403D5"/>
    <w:multiLevelType w:val="multilevel"/>
    <w:tmpl w:val="235CCED8"/>
    <w:lvl w:ilvl="0">
      <w:start w:val="1"/>
      <w:numFmt w:val="decimal"/>
      <w:pStyle w:val="a1"/>
      <w:lvlText w:val="%1"/>
      <w:lvlJc w:val="left"/>
      <w:pPr>
        <w:tabs>
          <w:tab w:val="num" w:pos="794"/>
        </w:tabs>
        <w:ind w:left="0" w:firstLine="709"/>
      </w:pPr>
      <w:rPr>
        <w:rFonts w:hint="default"/>
      </w:rPr>
    </w:lvl>
    <w:lvl w:ilvl="1">
      <w:start w:val="1"/>
      <w:numFmt w:val="decimal"/>
      <w:pStyle w:val="a2"/>
      <w:lvlText w:val="%1.%2"/>
      <w:lvlJc w:val="left"/>
      <w:pPr>
        <w:tabs>
          <w:tab w:val="num" w:pos="1134"/>
        </w:tabs>
        <w:ind w:left="0" w:firstLine="851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tabs>
          <w:tab w:val="num" w:pos="1418"/>
        </w:tabs>
        <w:ind w:left="0" w:firstLine="992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3E272202"/>
    <w:multiLevelType w:val="multilevel"/>
    <w:tmpl w:val="CE58A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D235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D131421"/>
    <w:multiLevelType w:val="multilevel"/>
    <w:tmpl w:val="C5A2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220CCD"/>
    <w:multiLevelType w:val="hybridMultilevel"/>
    <w:tmpl w:val="1C624BAE"/>
    <w:lvl w:ilvl="0" w:tplc="CE3ECDCA">
      <w:start w:val="1"/>
      <w:numFmt w:val="bullet"/>
      <w:pStyle w:val="a3"/>
      <w:lvlText w:val=""/>
      <w:lvlJc w:val="left"/>
      <w:pPr>
        <w:ind w:left="26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57B21407"/>
    <w:multiLevelType w:val="hybridMultilevel"/>
    <w:tmpl w:val="B8DC5CA2"/>
    <w:lvl w:ilvl="0" w:tplc="3134EBE8">
      <w:start w:val="1"/>
      <w:numFmt w:val="decimal"/>
      <w:lvlText w:val="(%1)"/>
      <w:lvlJc w:val="left"/>
      <w:pPr>
        <w:ind w:left="1105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BE76443"/>
    <w:multiLevelType w:val="hybridMultilevel"/>
    <w:tmpl w:val="304C1A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9C4412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2586A52"/>
    <w:multiLevelType w:val="multilevel"/>
    <w:tmpl w:val="327C1306"/>
    <w:lvl w:ilvl="0">
      <w:start w:val="1"/>
      <w:numFmt w:val="decimal"/>
      <w:pStyle w:val="a4"/>
      <w:lvlText w:val="Таблица %1 - 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22" w15:restartNumberingAfterBreak="0">
    <w:nsid w:val="73DF77E1"/>
    <w:multiLevelType w:val="multilevel"/>
    <w:tmpl w:val="7D663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9C3D5E"/>
    <w:multiLevelType w:val="hybridMultilevel"/>
    <w:tmpl w:val="EE6E8308"/>
    <w:lvl w:ilvl="0" w:tplc="001C9CD4">
      <w:start w:val="1"/>
      <w:numFmt w:val="bullet"/>
      <w:pStyle w:val="a5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782E5EE5"/>
    <w:multiLevelType w:val="hybridMultilevel"/>
    <w:tmpl w:val="6E702A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21"/>
  </w:num>
  <w:num w:numId="5">
    <w:abstractNumId w:val="7"/>
  </w:num>
  <w:num w:numId="6">
    <w:abstractNumId w:val="6"/>
  </w:num>
  <w:num w:numId="7">
    <w:abstractNumId w:val="10"/>
  </w:num>
  <w:num w:numId="8">
    <w:abstractNumId w:val="12"/>
  </w:num>
  <w:num w:numId="9">
    <w:abstractNumId w:val="24"/>
  </w:num>
  <w:num w:numId="10">
    <w:abstractNumId w:val="15"/>
  </w:num>
  <w:num w:numId="11">
    <w:abstractNumId w:val="18"/>
  </w:num>
  <w:num w:numId="12">
    <w:abstractNumId w:val="19"/>
  </w:num>
  <w:num w:numId="13">
    <w:abstractNumId w:val="16"/>
  </w:num>
  <w:num w:numId="14">
    <w:abstractNumId w:val="22"/>
  </w:num>
  <w:num w:numId="15">
    <w:abstractNumId w:val="14"/>
  </w:num>
  <w:num w:numId="16">
    <w:abstractNumId w:val="9"/>
  </w:num>
  <w:num w:numId="17">
    <w:abstractNumId w:val="2"/>
  </w:num>
  <w:num w:numId="18">
    <w:abstractNumId w:val="0"/>
  </w:num>
  <w:num w:numId="19">
    <w:abstractNumId w:val="3"/>
  </w:num>
  <w:num w:numId="20">
    <w:abstractNumId w:val="8"/>
  </w:num>
  <w:num w:numId="21">
    <w:abstractNumId w:val="8"/>
  </w:num>
  <w:num w:numId="22">
    <w:abstractNumId w:val="4"/>
  </w:num>
  <w:num w:numId="23">
    <w:abstractNumId w:val="5"/>
  </w:num>
  <w:num w:numId="24">
    <w:abstractNumId w:val="11"/>
  </w:num>
  <w:num w:numId="25">
    <w:abstractNumId w:val="11"/>
  </w:num>
  <w:num w:numId="26">
    <w:abstractNumId w:val="20"/>
  </w:num>
  <w:num w:numId="27">
    <w:abstractNumId w:val="23"/>
  </w:num>
  <w:num w:numId="28">
    <w:abstractNumId w:val="1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3782"/>
    <w:rsid w:val="00000CAC"/>
    <w:rsid w:val="00067DD0"/>
    <w:rsid w:val="00076B16"/>
    <w:rsid w:val="00086AE7"/>
    <w:rsid w:val="000917FE"/>
    <w:rsid w:val="000A28E2"/>
    <w:rsid w:val="000B2C8F"/>
    <w:rsid w:val="0012023B"/>
    <w:rsid w:val="00154F21"/>
    <w:rsid w:val="00173A8C"/>
    <w:rsid w:val="001A4851"/>
    <w:rsid w:val="001C0B36"/>
    <w:rsid w:val="001D67BA"/>
    <w:rsid w:val="001F16E2"/>
    <w:rsid w:val="001F7E97"/>
    <w:rsid w:val="00222706"/>
    <w:rsid w:val="002724F5"/>
    <w:rsid w:val="002D6798"/>
    <w:rsid w:val="002E5AAE"/>
    <w:rsid w:val="00304558"/>
    <w:rsid w:val="003B06F0"/>
    <w:rsid w:val="00401784"/>
    <w:rsid w:val="00407579"/>
    <w:rsid w:val="00456BA2"/>
    <w:rsid w:val="00462046"/>
    <w:rsid w:val="004670F6"/>
    <w:rsid w:val="0048071F"/>
    <w:rsid w:val="00492FAB"/>
    <w:rsid w:val="004A5B7B"/>
    <w:rsid w:val="004E636B"/>
    <w:rsid w:val="0053253D"/>
    <w:rsid w:val="00564A9E"/>
    <w:rsid w:val="00572AF7"/>
    <w:rsid w:val="005B59EB"/>
    <w:rsid w:val="005C050C"/>
    <w:rsid w:val="005C64A7"/>
    <w:rsid w:val="005F0D75"/>
    <w:rsid w:val="005F6F64"/>
    <w:rsid w:val="00606067"/>
    <w:rsid w:val="00624307"/>
    <w:rsid w:val="00642EDC"/>
    <w:rsid w:val="00654077"/>
    <w:rsid w:val="006B0F23"/>
    <w:rsid w:val="007102F9"/>
    <w:rsid w:val="00727146"/>
    <w:rsid w:val="00733D1C"/>
    <w:rsid w:val="00740F3B"/>
    <w:rsid w:val="007475C0"/>
    <w:rsid w:val="00762703"/>
    <w:rsid w:val="00774546"/>
    <w:rsid w:val="00812933"/>
    <w:rsid w:val="00812B87"/>
    <w:rsid w:val="0085788A"/>
    <w:rsid w:val="008A566B"/>
    <w:rsid w:val="008B5167"/>
    <w:rsid w:val="008D6BE0"/>
    <w:rsid w:val="009A6736"/>
    <w:rsid w:val="009C4519"/>
    <w:rsid w:val="009F7050"/>
    <w:rsid w:val="00A34BEE"/>
    <w:rsid w:val="00A916EF"/>
    <w:rsid w:val="00AB47B2"/>
    <w:rsid w:val="00AC0A19"/>
    <w:rsid w:val="00AC5BA4"/>
    <w:rsid w:val="00B011FB"/>
    <w:rsid w:val="00B3319E"/>
    <w:rsid w:val="00B36678"/>
    <w:rsid w:val="00B37938"/>
    <w:rsid w:val="00B7154E"/>
    <w:rsid w:val="00B931BE"/>
    <w:rsid w:val="00B93782"/>
    <w:rsid w:val="00BA68FE"/>
    <w:rsid w:val="00BE3EA7"/>
    <w:rsid w:val="00C05516"/>
    <w:rsid w:val="00C54408"/>
    <w:rsid w:val="00C57B9C"/>
    <w:rsid w:val="00C60DEC"/>
    <w:rsid w:val="00C75503"/>
    <w:rsid w:val="00D01A7B"/>
    <w:rsid w:val="00D4041A"/>
    <w:rsid w:val="00D4447D"/>
    <w:rsid w:val="00D81811"/>
    <w:rsid w:val="00D97D4E"/>
    <w:rsid w:val="00DE5A4B"/>
    <w:rsid w:val="00E66AA9"/>
    <w:rsid w:val="00EA7228"/>
    <w:rsid w:val="00ED6A8B"/>
    <w:rsid w:val="00EF7677"/>
    <w:rsid w:val="00F11E92"/>
    <w:rsid w:val="00FA44E1"/>
    <w:rsid w:val="00FD422C"/>
    <w:rsid w:val="00FF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6D8BED3D"/>
  <w15:docId w15:val="{19062F6F-938A-40B8-A967-511590FB3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6">
    <w:name w:val="Normal"/>
    <w:qFormat/>
    <w:rsid w:val="00667692"/>
    <w:pPr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6"/>
    <w:next w:val="a6"/>
    <w:link w:val="11"/>
    <w:uiPriority w:val="9"/>
    <w:qFormat/>
    <w:rsid w:val="00086AE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086AE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6"/>
    <w:next w:val="a6"/>
    <w:link w:val="31"/>
    <w:uiPriority w:val="99"/>
    <w:semiHidden/>
    <w:unhideWhenUsed/>
    <w:qFormat/>
    <w:rsid w:val="00086AE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1"/>
    <w:basedOn w:val="a7"/>
    <w:link w:val="1"/>
    <w:uiPriority w:val="9"/>
    <w:rsid w:val="00086AE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7"/>
    <w:link w:val="2"/>
    <w:uiPriority w:val="9"/>
    <w:semiHidden/>
    <w:rsid w:val="00086AE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31">
    <w:name w:val="Заголовок 3 Знак1"/>
    <w:basedOn w:val="a7"/>
    <w:link w:val="3"/>
    <w:uiPriority w:val="99"/>
    <w:semiHidden/>
    <w:rsid w:val="00086AE7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ru-RU"/>
    </w:rPr>
  </w:style>
  <w:style w:type="paragraph" w:customStyle="1" w:styleId="110">
    <w:name w:val="Заголовок 11"/>
    <w:basedOn w:val="a6"/>
    <w:next w:val="a6"/>
    <w:link w:val="10"/>
    <w:uiPriority w:val="9"/>
    <w:qFormat/>
    <w:rsid w:val="008932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0">
    <w:name w:val="Заголовок 1 Знак"/>
    <w:basedOn w:val="a7"/>
    <w:link w:val="110"/>
    <w:uiPriority w:val="9"/>
    <w:qFormat/>
    <w:rsid w:val="008932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21">
    <w:name w:val="Заголовок 21"/>
    <w:basedOn w:val="a6"/>
    <w:next w:val="a6"/>
    <w:uiPriority w:val="9"/>
    <w:semiHidden/>
    <w:unhideWhenUsed/>
    <w:qFormat/>
    <w:rsid w:val="008932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0">
    <w:name w:val="Заголовок 31"/>
    <w:basedOn w:val="a6"/>
    <w:next w:val="a6"/>
    <w:link w:val="30"/>
    <w:uiPriority w:val="99"/>
    <w:qFormat/>
    <w:rsid w:val="00094EAD"/>
    <w:pPr>
      <w:widowControl w:val="0"/>
      <w:ind w:firstLine="0"/>
      <w:jc w:val="left"/>
      <w:outlineLvl w:val="2"/>
    </w:pPr>
    <w:rPr>
      <w:rFonts w:ascii="Times New Roman CYR" w:eastAsiaTheme="minorEastAsia" w:hAnsi="Times New Roman CYR" w:cstheme="minorBidi"/>
    </w:rPr>
  </w:style>
  <w:style w:type="character" w:customStyle="1" w:styleId="30">
    <w:name w:val="Заголовок 3 Знак"/>
    <w:basedOn w:val="a7"/>
    <w:link w:val="310"/>
    <w:uiPriority w:val="99"/>
    <w:qFormat/>
    <w:rsid w:val="00094EAD"/>
    <w:rPr>
      <w:rFonts w:ascii="Times New Roman CYR" w:eastAsiaTheme="minorEastAsia" w:hAnsi="Times New Roman CYR"/>
      <w:sz w:val="24"/>
      <w:szCs w:val="24"/>
      <w:lang w:eastAsia="ru-RU"/>
    </w:rPr>
  </w:style>
  <w:style w:type="character" w:customStyle="1" w:styleId="aa">
    <w:name w:val="ДАША Знак"/>
    <w:basedOn w:val="ab"/>
    <w:qFormat/>
    <w:rsid w:val="00C2237D"/>
    <w:rPr>
      <w:rFonts w:ascii="Times New Roman" w:eastAsiaTheme="majorEastAsia" w:hAnsi="Times New Roman" w:cstheme="majorBidi"/>
      <w:b/>
      <w:spacing w:val="-10"/>
      <w:kern w:val="2"/>
      <w:sz w:val="32"/>
      <w:szCs w:val="56"/>
    </w:rPr>
  </w:style>
  <w:style w:type="character" w:customStyle="1" w:styleId="ab">
    <w:name w:val="Заголовок Знак"/>
    <w:basedOn w:val="a7"/>
    <w:uiPriority w:val="10"/>
    <w:qFormat/>
    <w:rsid w:val="00C2237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22">
    <w:name w:val="Основной текст 2 Знак"/>
    <w:basedOn w:val="a7"/>
    <w:link w:val="22"/>
    <w:uiPriority w:val="99"/>
    <w:qFormat/>
    <w:rsid w:val="00667692"/>
    <w:rPr>
      <w:rFonts w:ascii="Times New Roman" w:eastAsia="Times New Roman" w:hAnsi="Times New Roman" w:cs="Times New Roman"/>
      <w:sz w:val="24"/>
      <w:szCs w:val="24"/>
    </w:rPr>
  </w:style>
  <w:style w:type="character" w:customStyle="1" w:styleId="ac">
    <w:name w:val="Текст Знак"/>
    <w:basedOn w:val="a7"/>
    <w:uiPriority w:val="99"/>
    <w:semiHidden/>
    <w:qFormat/>
    <w:rsid w:val="00667692"/>
    <w:rPr>
      <w:rFonts w:ascii="Consolas" w:eastAsia="Times New Roman" w:hAnsi="Consolas" w:cs="Consolas"/>
      <w:sz w:val="21"/>
      <w:szCs w:val="21"/>
      <w:lang w:eastAsia="ru-RU"/>
    </w:rPr>
  </w:style>
  <w:style w:type="character" w:customStyle="1" w:styleId="-">
    <w:name w:val="Интернет-ссылка"/>
    <w:basedOn w:val="a7"/>
    <w:uiPriority w:val="99"/>
    <w:unhideWhenUsed/>
    <w:rsid w:val="00667692"/>
    <w:rPr>
      <w:color w:val="0000FF"/>
      <w:u w:val="single"/>
    </w:rPr>
  </w:style>
  <w:style w:type="character" w:customStyle="1" w:styleId="ad">
    <w:name w:val="Верхний колонтитул Знак"/>
    <w:basedOn w:val="a7"/>
    <w:uiPriority w:val="99"/>
    <w:qFormat/>
    <w:rsid w:val="00EE4A6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Нижний колонтитул Знак"/>
    <w:basedOn w:val="a7"/>
    <w:uiPriority w:val="99"/>
    <w:qFormat/>
    <w:rsid w:val="00EE4A6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Неразрешенное упоминание1"/>
    <w:basedOn w:val="a7"/>
    <w:uiPriority w:val="99"/>
    <w:semiHidden/>
    <w:unhideWhenUsed/>
    <w:qFormat/>
    <w:rsid w:val="00390092"/>
    <w:rPr>
      <w:color w:val="605E5C"/>
      <w:shd w:val="clear" w:color="auto" w:fill="E1DFDD"/>
    </w:rPr>
  </w:style>
  <w:style w:type="character" w:customStyle="1" w:styleId="210">
    <w:name w:val="Основной текст 2 Знак1"/>
    <w:basedOn w:val="a7"/>
    <w:link w:val="23"/>
    <w:uiPriority w:val="9"/>
    <w:semiHidden/>
    <w:qFormat/>
    <w:rsid w:val="008932A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3">
    <w:name w:val="Body Text 2"/>
    <w:basedOn w:val="a6"/>
    <w:link w:val="210"/>
    <w:uiPriority w:val="99"/>
    <w:qFormat/>
    <w:rsid w:val="00667692"/>
    <w:pPr>
      <w:spacing w:after="120" w:line="480" w:lineRule="auto"/>
    </w:pPr>
  </w:style>
  <w:style w:type="character" w:customStyle="1" w:styleId="af">
    <w:name w:val="Ссылка указателя"/>
    <w:qFormat/>
    <w:rsid w:val="00B93782"/>
  </w:style>
  <w:style w:type="paragraph" w:customStyle="1" w:styleId="13">
    <w:name w:val="Заголовок1"/>
    <w:basedOn w:val="a6"/>
    <w:next w:val="af0"/>
    <w:qFormat/>
    <w:rsid w:val="00B93782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0">
    <w:name w:val="Body Text"/>
    <w:basedOn w:val="a6"/>
    <w:rsid w:val="00B93782"/>
    <w:pPr>
      <w:spacing w:after="140" w:line="276" w:lineRule="auto"/>
    </w:pPr>
  </w:style>
  <w:style w:type="paragraph" w:styleId="af1">
    <w:name w:val="List"/>
    <w:basedOn w:val="af0"/>
    <w:rsid w:val="00B93782"/>
    <w:rPr>
      <w:rFonts w:cs="Lucida Sans"/>
    </w:rPr>
  </w:style>
  <w:style w:type="paragraph" w:customStyle="1" w:styleId="14">
    <w:name w:val="Название объекта1"/>
    <w:basedOn w:val="a6"/>
    <w:qFormat/>
    <w:rsid w:val="00B93782"/>
    <w:pPr>
      <w:suppressLineNumbers/>
      <w:spacing w:before="120" w:after="120"/>
    </w:pPr>
    <w:rPr>
      <w:rFonts w:cs="Lucida Sans"/>
      <w:i/>
      <w:iCs/>
    </w:rPr>
  </w:style>
  <w:style w:type="paragraph" w:styleId="af2">
    <w:name w:val="index heading"/>
    <w:basedOn w:val="a6"/>
    <w:qFormat/>
    <w:rsid w:val="00B93782"/>
    <w:pPr>
      <w:suppressLineNumbers/>
    </w:pPr>
    <w:rPr>
      <w:rFonts w:cs="Lucida Sans"/>
    </w:rPr>
  </w:style>
  <w:style w:type="paragraph" w:customStyle="1" w:styleId="af3">
    <w:name w:val="ДАША"/>
    <w:basedOn w:val="af4"/>
    <w:qFormat/>
    <w:rsid w:val="00C2237D"/>
    <w:rPr>
      <w:rFonts w:ascii="Times New Roman" w:hAnsi="Times New Roman"/>
      <w:b/>
      <w:kern w:val="0"/>
      <w:sz w:val="32"/>
    </w:rPr>
  </w:style>
  <w:style w:type="paragraph" w:styleId="af4">
    <w:name w:val="Title"/>
    <w:basedOn w:val="a6"/>
    <w:next w:val="a6"/>
    <w:uiPriority w:val="10"/>
    <w:qFormat/>
    <w:rsid w:val="00C2237D"/>
    <w:pPr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customStyle="1" w:styleId="af5">
    <w:name w:val="Титульный лист"/>
    <w:basedOn w:val="af6"/>
    <w:uiPriority w:val="99"/>
    <w:qFormat/>
    <w:rsid w:val="00667692"/>
    <w:pPr>
      <w:spacing w:after="160"/>
      <w:ind w:firstLine="0"/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styleId="af6">
    <w:name w:val="Plain Text"/>
    <w:basedOn w:val="a6"/>
    <w:uiPriority w:val="99"/>
    <w:semiHidden/>
    <w:unhideWhenUsed/>
    <w:qFormat/>
    <w:rsid w:val="00667692"/>
    <w:rPr>
      <w:rFonts w:ascii="Consolas" w:hAnsi="Consolas" w:cs="Consolas"/>
      <w:sz w:val="21"/>
      <w:szCs w:val="21"/>
    </w:rPr>
  </w:style>
  <w:style w:type="paragraph" w:customStyle="1" w:styleId="24">
    <w:name w:val="титульный2"/>
    <w:basedOn w:val="af6"/>
    <w:uiPriority w:val="99"/>
    <w:qFormat/>
    <w:rsid w:val="00667692"/>
    <w:pPr>
      <w:spacing w:before="240" w:after="240" w:line="360" w:lineRule="auto"/>
      <w:ind w:firstLine="0"/>
      <w:jc w:val="center"/>
      <w:outlineLvl w:val="0"/>
    </w:pPr>
    <w:rPr>
      <w:rFonts w:ascii="Arial" w:hAnsi="Arial" w:cs="Arial"/>
      <w:i/>
      <w:sz w:val="24"/>
      <w:szCs w:val="24"/>
    </w:rPr>
  </w:style>
  <w:style w:type="paragraph" w:customStyle="1" w:styleId="af7">
    <w:name w:val="Верхний и нижний колонтитулы"/>
    <w:basedOn w:val="a6"/>
    <w:qFormat/>
    <w:rsid w:val="00B93782"/>
  </w:style>
  <w:style w:type="paragraph" w:customStyle="1" w:styleId="15">
    <w:name w:val="Верхний колонтитул1"/>
    <w:basedOn w:val="a6"/>
    <w:uiPriority w:val="99"/>
    <w:unhideWhenUsed/>
    <w:rsid w:val="00EE4A69"/>
    <w:pPr>
      <w:tabs>
        <w:tab w:val="center" w:pos="4677"/>
        <w:tab w:val="right" w:pos="9355"/>
      </w:tabs>
    </w:pPr>
  </w:style>
  <w:style w:type="paragraph" w:customStyle="1" w:styleId="16">
    <w:name w:val="Нижний колонтитул1"/>
    <w:basedOn w:val="a6"/>
    <w:uiPriority w:val="99"/>
    <w:unhideWhenUsed/>
    <w:rsid w:val="00EE4A69"/>
    <w:pPr>
      <w:tabs>
        <w:tab w:val="center" w:pos="4677"/>
        <w:tab w:val="right" w:pos="9355"/>
      </w:tabs>
    </w:pPr>
  </w:style>
  <w:style w:type="paragraph" w:customStyle="1" w:styleId="af8">
    <w:name w:val="Введение;Заключение"/>
    <w:autoRedefine/>
    <w:rsid w:val="00A0385A"/>
    <w:pPr>
      <w:spacing w:before="240" w:after="240" w:line="259" w:lineRule="auto"/>
      <w:jc w:val="center"/>
    </w:pPr>
    <w:rPr>
      <w:rFonts w:ascii="Times New Roman" w:eastAsia="Times New Roman" w:hAnsi="Times New Roman" w:cs="Arial"/>
      <w:b/>
      <w:sz w:val="32"/>
      <w:szCs w:val="24"/>
      <w:lang w:eastAsia="ru-RU"/>
    </w:rPr>
  </w:style>
  <w:style w:type="paragraph" w:customStyle="1" w:styleId="af9">
    <w:name w:val="Основной текст курсовой"/>
    <w:basedOn w:val="a6"/>
    <w:autoRedefine/>
    <w:qFormat/>
    <w:rsid w:val="00AC0A19"/>
    <w:pPr>
      <w:spacing w:line="360" w:lineRule="auto"/>
    </w:pPr>
    <w:rPr>
      <w:rFonts w:eastAsiaTheme="minorHAnsi"/>
      <w:color w:val="000000"/>
      <w:sz w:val="28"/>
      <w:szCs w:val="28"/>
      <w:shd w:val="clear" w:color="auto" w:fill="FFFFFF"/>
      <w:lang w:eastAsia="en-US"/>
    </w:rPr>
  </w:style>
  <w:style w:type="paragraph" w:customStyle="1" w:styleId="a1">
    <w:name w:val="Главы"/>
    <w:basedOn w:val="a6"/>
    <w:autoRedefine/>
    <w:qFormat/>
    <w:rsid w:val="00D01A7B"/>
    <w:pPr>
      <w:numPr>
        <w:numId w:val="1"/>
      </w:numPr>
      <w:spacing w:before="120" w:after="120"/>
      <w:jc w:val="left"/>
      <w:outlineLvl w:val="0"/>
    </w:pPr>
    <w:rPr>
      <w:b/>
      <w:sz w:val="28"/>
    </w:rPr>
  </w:style>
  <w:style w:type="paragraph" w:customStyle="1" w:styleId="afa">
    <w:name w:val="Введение;Заключение"/>
    <w:basedOn w:val="af8"/>
    <w:rsid w:val="009C3388"/>
  </w:style>
  <w:style w:type="paragraph" w:customStyle="1" w:styleId="a2">
    <w:name w:val="параграфы"/>
    <w:basedOn w:val="a1"/>
    <w:qFormat/>
    <w:rsid w:val="00D01A7B"/>
    <w:pPr>
      <w:numPr>
        <w:ilvl w:val="1"/>
      </w:numPr>
      <w:spacing w:before="240" w:after="240"/>
      <w:outlineLvl w:val="1"/>
    </w:pPr>
  </w:style>
  <w:style w:type="paragraph" w:customStyle="1" w:styleId="afb">
    <w:name w:val="пункты"/>
    <w:basedOn w:val="a1"/>
    <w:autoRedefine/>
    <w:qFormat/>
    <w:rsid w:val="000B4433"/>
    <w:pPr>
      <w:numPr>
        <w:ilvl w:val="2"/>
      </w:numPr>
      <w:outlineLvl w:val="2"/>
    </w:pPr>
  </w:style>
  <w:style w:type="paragraph" w:customStyle="1" w:styleId="a3">
    <w:name w:val="Список курсовой"/>
    <w:basedOn w:val="a6"/>
    <w:autoRedefine/>
    <w:qFormat/>
    <w:rsid w:val="00000CAC"/>
    <w:pPr>
      <w:numPr>
        <w:numId w:val="28"/>
      </w:numPr>
      <w:spacing w:line="360" w:lineRule="auto"/>
      <w:ind w:left="1789"/>
    </w:pPr>
    <w:rPr>
      <w:sz w:val="28"/>
    </w:rPr>
  </w:style>
  <w:style w:type="paragraph" w:customStyle="1" w:styleId="a0">
    <w:name w:val="Название рисунков"/>
    <w:basedOn w:val="a6"/>
    <w:next w:val="a6"/>
    <w:autoRedefine/>
    <w:qFormat/>
    <w:rsid w:val="00B37938"/>
    <w:pPr>
      <w:numPr>
        <w:numId w:val="3"/>
      </w:numPr>
      <w:spacing w:before="240" w:after="240"/>
      <w:jc w:val="center"/>
    </w:pPr>
    <w:rPr>
      <w:color w:val="000000"/>
      <w:lang w:eastAsia="en-US"/>
    </w:rPr>
  </w:style>
  <w:style w:type="paragraph" w:customStyle="1" w:styleId="a4">
    <w:name w:val="Название таблиц"/>
    <w:basedOn w:val="af9"/>
    <w:next w:val="a6"/>
    <w:autoRedefine/>
    <w:qFormat/>
    <w:rsid w:val="00081649"/>
    <w:pPr>
      <w:numPr>
        <w:numId w:val="4"/>
      </w:numPr>
      <w:spacing w:line="240" w:lineRule="auto"/>
      <w:jc w:val="left"/>
    </w:pPr>
  </w:style>
  <w:style w:type="paragraph" w:customStyle="1" w:styleId="afc">
    <w:name w:val="код"/>
    <w:basedOn w:val="af9"/>
    <w:qFormat/>
    <w:rsid w:val="00081649"/>
    <w:pPr>
      <w:jc w:val="left"/>
    </w:pPr>
    <w:rPr>
      <w:rFonts w:ascii="Courier New" w:hAnsi="Courier New"/>
    </w:rPr>
  </w:style>
  <w:style w:type="paragraph" w:customStyle="1" w:styleId="afd">
    <w:name w:val="Список используемых источников"/>
    <w:basedOn w:val="af9"/>
    <w:qFormat/>
    <w:rsid w:val="00081649"/>
    <w:pPr>
      <w:jc w:val="center"/>
    </w:pPr>
    <w:rPr>
      <w:b/>
      <w:sz w:val="32"/>
    </w:rPr>
  </w:style>
  <w:style w:type="paragraph" w:customStyle="1" w:styleId="a">
    <w:name w:val="Текст списка истользуемой литературы"/>
    <w:basedOn w:val="af9"/>
    <w:qFormat/>
    <w:rsid w:val="00720A38"/>
    <w:pPr>
      <w:numPr>
        <w:numId w:val="5"/>
      </w:numPr>
    </w:pPr>
  </w:style>
  <w:style w:type="paragraph" w:customStyle="1" w:styleId="afe">
    <w:name w:val="приложения"/>
    <w:basedOn w:val="af8"/>
    <w:qFormat/>
    <w:rsid w:val="008507B7"/>
    <w:pPr>
      <w:spacing w:line="240" w:lineRule="auto"/>
    </w:pPr>
  </w:style>
  <w:style w:type="paragraph" w:customStyle="1" w:styleId="aff">
    <w:name w:val="названия приложений"/>
    <w:basedOn w:val="afe"/>
    <w:autoRedefine/>
    <w:qFormat/>
    <w:rsid w:val="00720A38"/>
    <w:pPr>
      <w:ind w:left="720" w:hanging="360"/>
    </w:pPr>
  </w:style>
  <w:style w:type="paragraph" w:customStyle="1" w:styleId="aff0">
    <w:name w:val="Текст курсовой"/>
    <w:basedOn w:val="a6"/>
    <w:autoRedefine/>
    <w:qFormat/>
    <w:rsid w:val="006A20D8"/>
    <w:pPr>
      <w:tabs>
        <w:tab w:val="left" w:pos="726"/>
      </w:tabs>
      <w:spacing w:line="360" w:lineRule="auto"/>
    </w:pPr>
    <w:rPr>
      <w:rFonts w:eastAsia="Times-Roman"/>
      <w:sz w:val="28"/>
      <w:szCs w:val="22"/>
      <w:shd w:val="clear" w:color="auto" w:fill="FFFFFF"/>
      <w:lang w:eastAsia="en-US"/>
    </w:rPr>
  </w:style>
  <w:style w:type="paragraph" w:styleId="aff1">
    <w:name w:val="List Paragraph"/>
    <w:basedOn w:val="a6"/>
    <w:uiPriority w:val="34"/>
    <w:qFormat/>
    <w:rsid w:val="00281AC6"/>
    <w:pPr>
      <w:spacing w:after="200" w:line="276" w:lineRule="auto"/>
      <w:ind w:left="720" w:firstLine="0"/>
      <w:contextualSpacing/>
      <w:jc w:val="left"/>
    </w:pPr>
    <w:rPr>
      <w:sz w:val="28"/>
      <w:szCs w:val="28"/>
      <w:lang w:eastAsia="en-US"/>
    </w:rPr>
  </w:style>
  <w:style w:type="paragraph" w:customStyle="1" w:styleId="111">
    <w:name w:val="Оглавление 11"/>
    <w:basedOn w:val="a6"/>
    <w:next w:val="a6"/>
    <w:autoRedefine/>
    <w:uiPriority w:val="39"/>
    <w:unhideWhenUsed/>
    <w:rsid w:val="008932A1"/>
    <w:pPr>
      <w:spacing w:after="100"/>
    </w:pPr>
  </w:style>
  <w:style w:type="paragraph" w:customStyle="1" w:styleId="211">
    <w:name w:val="Оглавление 21"/>
    <w:basedOn w:val="a6"/>
    <w:next w:val="a6"/>
    <w:autoRedefine/>
    <w:uiPriority w:val="39"/>
    <w:unhideWhenUsed/>
    <w:rsid w:val="008932A1"/>
    <w:pPr>
      <w:spacing w:after="100"/>
      <w:ind w:left="240"/>
    </w:pPr>
  </w:style>
  <w:style w:type="paragraph" w:customStyle="1" w:styleId="311">
    <w:name w:val="Оглавление 31"/>
    <w:basedOn w:val="a6"/>
    <w:next w:val="a6"/>
    <w:autoRedefine/>
    <w:uiPriority w:val="39"/>
    <w:unhideWhenUsed/>
    <w:rsid w:val="008932A1"/>
    <w:pPr>
      <w:spacing w:after="100"/>
      <w:ind w:left="480"/>
    </w:pPr>
  </w:style>
  <w:style w:type="paragraph" w:styleId="aff2">
    <w:name w:val="Balloon Text"/>
    <w:basedOn w:val="a6"/>
    <w:link w:val="aff3"/>
    <w:uiPriority w:val="99"/>
    <w:semiHidden/>
    <w:unhideWhenUsed/>
    <w:rsid w:val="00D4447D"/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7"/>
    <w:link w:val="aff2"/>
    <w:uiPriority w:val="99"/>
    <w:semiHidden/>
    <w:rsid w:val="00D4447D"/>
    <w:rPr>
      <w:rFonts w:ascii="Tahoma" w:eastAsia="Times New Roman" w:hAnsi="Tahoma" w:cs="Tahoma"/>
      <w:sz w:val="16"/>
      <w:szCs w:val="16"/>
      <w:lang w:eastAsia="ru-RU"/>
    </w:rPr>
  </w:style>
  <w:style w:type="paragraph" w:styleId="17">
    <w:name w:val="toc 1"/>
    <w:basedOn w:val="a6"/>
    <w:next w:val="a6"/>
    <w:autoRedefine/>
    <w:uiPriority w:val="39"/>
    <w:unhideWhenUsed/>
    <w:rsid w:val="00086AE7"/>
    <w:pPr>
      <w:spacing w:after="100"/>
    </w:pPr>
    <w:rPr>
      <w:sz w:val="28"/>
    </w:rPr>
  </w:style>
  <w:style w:type="paragraph" w:styleId="25">
    <w:name w:val="toc 2"/>
    <w:basedOn w:val="a6"/>
    <w:next w:val="a6"/>
    <w:autoRedefine/>
    <w:uiPriority w:val="39"/>
    <w:unhideWhenUsed/>
    <w:rsid w:val="00A34BEE"/>
    <w:pPr>
      <w:tabs>
        <w:tab w:val="left" w:pos="1540"/>
        <w:tab w:val="right" w:leader="dot" w:pos="9344"/>
      </w:tabs>
      <w:spacing w:after="100" w:line="360" w:lineRule="auto"/>
      <w:ind w:left="480"/>
    </w:pPr>
    <w:rPr>
      <w:sz w:val="28"/>
    </w:rPr>
  </w:style>
  <w:style w:type="paragraph" w:styleId="32">
    <w:name w:val="toc 3"/>
    <w:basedOn w:val="a6"/>
    <w:next w:val="a6"/>
    <w:autoRedefine/>
    <w:uiPriority w:val="39"/>
    <w:unhideWhenUsed/>
    <w:rsid w:val="00A34BEE"/>
    <w:pPr>
      <w:tabs>
        <w:tab w:val="left" w:pos="1969"/>
        <w:tab w:val="right" w:leader="dot" w:pos="9344"/>
      </w:tabs>
      <w:spacing w:after="100" w:line="360" w:lineRule="auto"/>
      <w:ind w:left="708"/>
    </w:pPr>
    <w:rPr>
      <w:sz w:val="28"/>
    </w:rPr>
  </w:style>
  <w:style w:type="character" w:styleId="aff4">
    <w:name w:val="Hyperlink"/>
    <w:basedOn w:val="a7"/>
    <w:uiPriority w:val="99"/>
    <w:unhideWhenUsed/>
    <w:rsid w:val="00086AE7"/>
    <w:rPr>
      <w:color w:val="0563C1" w:themeColor="hyperlink"/>
      <w:u w:val="single"/>
    </w:rPr>
  </w:style>
  <w:style w:type="paragraph" w:customStyle="1" w:styleId="aff5">
    <w:name w:val="Введение"/>
    <w:aliases w:val="Заключение"/>
    <w:basedOn w:val="af8"/>
    <w:rsid w:val="00086AE7"/>
  </w:style>
  <w:style w:type="paragraph" w:styleId="aff6">
    <w:name w:val="header"/>
    <w:basedOn w:val="a6"/>
    <w:link w:val="18"/>
    <w:uiPriority w:val="99"/>
    <w:semiHidden/>
    <w:unhideWhenUsed/>
    <w:rsid w:val="002E5AAE"/>
    <w:pPr>
      <w:tabs>
        <w:tab w:val="center" w:pos="4677"/>
        <w:tab w:val="right" w:pos="9355"/>
      </w:tabs>
    </w:pPr>
  </w:style>
  <w:style w:type="character" w:customStyle="1" w:styleId="18">
    <w:name w:val="Верхний колонтитул Знак1"/>
    <w:basedOn w:val="a7"/>
    <w:link w:val="aff6"/>
    <w:uiPriority w:val="99"/>
    <w:semiHidden/>
    <w:rsid w:val="002E5AA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7">
    <w:name w:val="footer"/>
    <w:basedOn w:val="a6"/>
    <w:link w:val="19"/>
    <w:uiPriority w:val="99"/>
    <w:semiHidden/>
    <w:unhideWhenUsed/>
    <w:rsid w:val="002E5AAE"/>
    <w:pPr>
      <w:tabs>
        <w:tab w:val="center" w:pos="4677"/>
        <w:tab w:val="right" w:pos="9355"/>
      </w:tabs>
    </w:pPr>
  </w:style>
  <w:style w:type="character" w:customStyle="1" w:styleId="19">
    <w:name w:val="Нижний колонтитул Знак1"/>
    <w:basedOn w:val="a7"/>
    <w:link w:val="aff7"/>
    <w:uiPriority w:val="99"/>
    <w:semiHidden/>
    <w:rsid w:val="002E5AA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8">
    <w:name w:val="Normal (Web)"/>
    <w:basedOn w:val="a6"/>
    <w:uiPriority w:val="99"/>
    <w:unhideWhenUsed/>
    <w:rsid w:val="001F16E2"/>
    <w:pPr>
      <w:suppressAutoHyphens w:val="0"/>
      <w:spacing w:before="100" w:beforeAutospacing="1" w:after="100" w:afterAutospacing="1"/>
      <w:ind w:firstLine="0"/>
      <w:jc w:val="left"/>
    </w:pPr>
  </w:style>
  <w:style w:type="paragraph" w:customStyle="1" w:styleId="listitem">
    <w:name w:val="list__item"/>
    <w:basedOn w:val="a6"/>
    <w:rsid w:val="001F16E2"/>
    <w:pPr>
      <w:suppressAutoHyphens w:val="0"/>
      <w:spacing w:before="100" w:beforeAutospacing="1" w:after="100" w:afterAutospacing="1"/>
      <w:ind w:firstLine="0"/>
      <w:jc w:val="left"/>
    </w:pPr>
  </w:style>
  <w:style w:type="character" w:styleId="HTML">
    <w:name w:val="HTML Code"/>
    <w:basedOn w:val="a7"/>
    <w:uiPriority w:val="99"/>
    <w:semiHidden/>
    <w:unhideWhenUsed/>
    <w:rsid w:val="005B59EB"/>
    <w:rPr>
      <w:rFonts w:ascii="Courier New" w:eastAsia="Times New Roman" w:hAnsi="Courier New" w:cs="Courier New"/>
      <w:sz w:val="20"/>
      <w:szCs w:val="20"/>
    </w:rPr>
  </w:style>
  <w:style w:type="character" w:styleId="aff9">
    <w:name w:val="FollowedHyperlink"/>
    <w:basedOn w:val="a7"/>
    <w:uiPriority w:val="99"/>
    <w:semiHidden/>
    <w:unhideWhenUsed/>
    <w:rsid w:val="005B59EB"/>
    <w:rPr>
      <w:color w:val="954F72" w:themeColor="followedHyperlink"/>
      <w:u w:val="single"/>
    </w:rPr>
  </w:style>
  <w:style w:type="character" w:styleId="affa">
    <w:name w:val="Strong"/>
    <w:basedOn w:val="a7"/>
    <w:uiPriority w:val="22"/>
    <w:qFormat/>
    <w:rsid w:val="009F7050"/>
    <w:rPr>
      <w:b/>
      <w:bCs/>
    </w:rPr>
  </w:style>
  <w:style w:type="paragraph" w:customStyle="1" w:styleId="inline-listitem">
    <w:name w:val="inline-list__item"/>
    <w:basedOn w:val="a6"/>
    <w:rsid w:val="00456BA2"/>
    <w:pPr>
      <w:suppressAutoHyphens w:val="0"/>
      <w:spacing w:before="100" w:beforeAutospacing="1" w:after="100" w:afterAutospacing="1"/>
      <w:ind w:firstLine="0"/>
      <w:jc w:val="left"/>
    </w:pPr>
  </w:style>
  <w:style w:type="paragraph" w:customStyle="1" w:styleId="mynormal">
    <w:name w:val="mynormal"/>
    <w:basedOn w:val="a6"/>
    <w:rsid w:val="00AB47B2"/>
    <w:pPr>
      <w:suppressAutoHyphens w:val="0"/>
      <w:spacing w:before="100" w:beforeAutospacing="1" w:after="100" w:afterAutospacing="1"/>
      <w:ind w:firstLine="0"/>
      <w:jc w:val="left"/>
    </w:pPr>
  </w:style>
  <w:style w:type="character" w:customStyle="1" w:styleId="WW8Num9z6">
    <w:name w:val="WW8Num9z6"/>
    <w:rsid w:val="00AC0A19"/>
  </w:style>
  <w:style w:type="character" w:customStyle="1" w:styleId="Heading2Char">
    <w:name w:val="Heading 2 Char"/>
    <w:rsid w:val="00462046"/>
    <w:rPr>
      <w:rFonts w:ascii="Times New Roman" w:eastAsia="Times New Roman" w:hAnsi="Times New Roman" w:cs="Times New Roman"/>
      <w:b/>
      <w:color w:val="000000"/>
      <w:sz w:val="28"/>
    </w:rPr>
  </w:style>
  <w:style w:type="paragraph" w:customStyle="1" w:styleId="a5">
    <w:name w:val="Ненумерованный список"/>
    <w:basedOn w:val="a3"/>
    <w:qFormat/>
    <w:rsid w:val="00000CAC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7209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6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0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28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9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750134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305503">
                      <w:marLeft w:val="0"/>
                      <w:marRight w:val="-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30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4992583">
          <w:marLeft w:val="-4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6471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4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Python" TargetMode="Externa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eader" Target="header1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32" Type="http://schemas.openxmlformats.org/officeDocument/2006/relationships/footer" Target="footer2.xml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ru.wikipedia.org/wiki/PyPI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hyperlink" Target="https://dnevnik.ru/" TargetMode="External"/><Relationship Id="rId19" Type="http://schemas.openxmlformats.org/officeDocument/2006/relationships/image" Target="media/image10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dnevnik.ru/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ru.wikipedia.org/wiki/Jinja" TargetMode="External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A6580-F2AF-4C70-A20B-F096AB542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30</Pages>
  <Words>2323</Words>
  <Characters>13243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Гончарова</dc:creator>
  <dc:description/>
  <cp:lastModifiedBy>povorino1234@mail.ru</cp:lastModifiedBy>
  <cp:revision>31</cp:revision>
  <dcterms:created xsi:type="dcterms:W3CDTF">2020-09-20T09:40:00Z</dcterms:created>
  <dcterms:modified xsi:type="dcterms:W3CDTF">2021-11-02T20:44:00Z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